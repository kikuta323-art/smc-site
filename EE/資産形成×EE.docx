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333D2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🕊️</w:t>
      </w:r>
      <w:r w:rsidRPr="0008700A">
        <w:rPr>
          <w:rFonts w:eastAsia="Meiryo UI"/>
        </w:rPr>
        <w:t xml:space="preserve"> **EE爆発伝道（Evangelism Explosion）**とは、キリスト教の個人伝道を体系的に学び、実践するための国際的な訓練プログラムです。1962年にアメリカのD.ジェームズ・ケネディ牧師によって始められ、現在では世界中の教会で導入されています。</w:t>
      </w:r>
    </w:p>
    <w:p w14:paraId="55F7B65C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🌱</w:t>
      </w:r>
      <w:r w:rsidRPr="0008700A">
        <w:rPr>
          <w:rFonts w:eastAsia="Meiryo UI"/>
        </w:rPr>
        <w:t xml:space="preserve"> EEの基本理念と特徴</w:t>
      </w:r>
    </w:p>
    <w:p w14:paraId="1B1BD4AB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個人伝道の「型」を教える：福音を伝えるための基本的な会話の流れや質問技法（例：「もし今日死んだら、天国に行けると確信していますか？」）を学びます。</w:t>
      </w:r>
    </w:p>
    <w:p w14:paraId="15BA7785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「一本釣り」型の伝道：イベント型の「網漁」ではなく、1対1の関係性を重視した伝道スタイル。</w:t>
      </w:r>
    </w:p>
    <w:p w14:paraId="2D87E32A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再現性と増殖性：受講者が伝道者になるだけでなく、他者を訓練できる指導者になることを目指します。これにより、年々伝道者が倍増していく仕組みが設計されています。</w:t>
      </w:r>
    </w:p>
    <w:p w14:paraId="51227E6D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文化適応の議論：日本のような宗教的背景が異なる国では、EEのアプローチが合うかどうかは議論の余地がありますが、実際に修了した人々からは肯定的な評価も多く寄せられています。</w:t>
      </w:r>
    </w:p>
    <w:p w14:paraId="3358EFF8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📈</w:t>
      </w:r>
      <w:r w:rsidRPr="0008700A">
        <w:rPr>
          <w:rFonts w:eastAsia="Meiryo UI"/>
        </w:rPr>
        <w:t xml:space="preserve"> EEのインパクト</w:t>
      </w:r>
    </w:p>
    <w:p w14:paraId="75FAC4CC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世界70以上の言語に翻訳され、20,000以上の教会で使用。</w:t>
      </w:r>
    </w:p>
    <w:p w14:paraId="305CBFCB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2016年時点で、1,070万人以上がEEを通じて信仰を告白したと報告されています。</w:t>
      </w:r>
    </w:p>
    <w:p w14:paraId="7136A7FC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🧭</w:t>
      </w:r>
      <w:r w:rsidRPr="0008700A">
        <w:rPr>
          <w:rFonts w:eastAsia="Meiryo UI"/>
        </w:rPr>
        <w:t xml:space="preserve"> 日本での展開</w:t>
      </w:r>
    </w:p>
    <w:p w14:paraId="7A20DF3C" w14:textId="58D75533" w:rsidR="00A9204E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日本では「</w:t>
      </w:r>
      <w:r w:rsidRPr="0008700A">
        <w:rPr>
          <w:rFonts w:eastAsia="Meiryo UI"/>
        </w:rPr>
        <w:t>EE Japan」という団体が活動しており、牧師や信徒向けに研修を提供。特に小規模教会や開拓期の教会にとって、費用対効果の高い伝道手段として注目されています。</w:t>
      </w:r>
    </w:p>
    <w:p w14:paraId="2138F4A7" w14:textId="77777777" w:rsidR="0008700A" w:rsidRDefault="0008700A" w:rsidP="0008700A">
      <w:pPr>
        <w:rPr>
          <w:rFonts w:eastAsia="Meiryo UI"/>
        </w:rPr>
      </w:pPr>
    </w:p>
    <w:p w14:paraId="5480C463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🧭</w:t>
      </w:r>
      <w:r w:rsidRPr="0008700A">
        <w:rPr>
          <w:rFonts w:eastAsia="Meiryo UI"/>
        </w:rPr>
        <w:t xml:space="preserve"> ステップ1：目的の明確化と祈りによる準備</w:t>
      </w:r>
    </w:p>
    <w:p w14:paraId="6AFAE7FF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目的の言語化：「資産形成の学びを通して、人生の意味と神様の存在に気づいてもらう」ことを明確に。</w:t>
      </w:r>
    </w:p>
    <w:p w14:paraId="36A32044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祈りと霊的準備：プレゼン前に、心を整え、導きを祈る時間を持つことで、神様の働きに委ねる姿勢を強めます。</w:t>
      </w:r>
    </w:p>
    <w:p w14:paraId="2B19A9A5" w14:textId="77777777" w:rsidR="0008700A" w:rsidRPr="0008700A" w:rsidRDefault="0008700A" w:rsidP="0008700A">
      <w:pPr>
        <w:rPr>
          <w:rFonts w:eastAsia="Meiryo UI"/>
        </w:rPr>
      </w:pPr>
    </w:p>
    <w:p w14:paraId="128DE9B9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📣</w:t>
      </w:r>
      <w:r w:rsidRPr="0008700A">
        <w:rPr>
          <w:rFonts w:eastAsia="Meiryo UI"/>
        </w:rPr>
        <w:t xml:space="preserve"> ステップ2：EEプログラムのプレゼン構成（投資塾向けに最適化）</w:t>
      </w:r>
    </w:p>
    <w:p w14:paraId="694C1C52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①</w:t>
      </w:r>
      <w:r w:rsidRPr="0008700A">
        <w:rPr>
          <w:rFonts w:eastAsia="Meiryo UI"/>
        </w:rPr>
        <w:t xml:space="preserve"> 導入：共通の問いかけ</w:t>
      </w:r>
    </w:p>
    <w:p w14:paraId="27E765E2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「資産形成の目的は何でしょうか？」</w:t>
      </w:r>
    </w:p>
    <w:p w14:paraId="733C5EBF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「人生の終着点に、何を持っていけるでしょうか？」</w:t>
      </w:r>
    </w:p>
    <w:p w14:paraId="6E0BC8CF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②</w:t>
      </w:r>
      <w:r w:rsidRPr="0008700A">
        <w:rPr>
          <w:rFonts w:eastAsia="Meiryo UI"/>
        </w:rPr>
        <w:t xml:space="preserve"> EEの核心を紹介</w:t>
      </w:r>
    </w:p>
    <w:p w14:paraId="55239E1D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「資産だけでなく、魂の行き先にも備えが必要です」</w:t>
      </w:r>
    </w:p>
    <w:p w14:paraId="5275B48C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EEの2つの質問（天国の確信、神様の問い）を優しく問いかける</w:t>
      </w:r>
    </w:p>
    <w:p w14:paraId="089C3BED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③</w:t>
      </w:r>
      <w:r w:rsidRPr="0008700A">
        <w:rPr>
          <w:rFonts w:eastAsia="Meiryo UI"/>
        </w:rPr>
        <w:t xml:space="preserve"> 体験談や証しの共有</w:t>
      </w:r>
    </w:p>
    <w:p w14:paraId="6CB39723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ご自身の信仰の歩みや、神様との出会いが人生に与えた影響を語る</w:t>
      </w:r>
    </w:p>
    <w:p w14:paraId="40BA01B7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投資と信仰の両立が可能であることを示す</w:t>
      </w:r>
    </w:p>
    <w:p w14:paraId="3AE0A7D1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④</w:t>
      </w:r>
      <w:r w:rsidRPr="0008700A">
        <w:rPr>
          <w:rFonts w:eastAsia="Meiryo UI"/>
        </w:rPr>
        <w:t xml:space="preserve"> 招きと選択肢の提示</w:t>
      </w:r>
    </w:p>
    <w:p w14:paraId="5792CAB3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「興味がある方には、EEの学びを個別にご案内します」</w:t>
      </w:r>
    </w:p>
    <w:p w14:paraId="357723B3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強制ではなく、自由意志を尊重するスタイルで</w:t>
      </w:r>
    </w:p>
    <w:p w14:paraId="36A1485E" w14:textId="77777777" w:rsidR="0008700A" w:rsidRPr="0008700A" w:rsidRDefault="0008700A" w:rsidP="0008700A">
      <w:pPr>
        <w:rPr>
          <w:rFonts w:eastAsia="Meiryo UI"/>
        </w:rPr>
      </w:pPr>
    </w:p>
    <w:p w14:paraId="64621CC8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lastRenderedPageBreak/>
        <w:t>🛠️</w:t>
      </w:r>
      <w:r w:rsidRPr="0008700A">
        <w:rPr>
          <w:rFonts w:eastAsia="Meiryo UI"/>
        </w:rPr>
        <w:t xml:space="preserve"> ステップ3：導入後のフォロー体制</w:t>
      </w:r>
    </w:p>
    <w:p w14:paraId="22F70E4F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小グループでのEE学びの場を設ける（週1回、Zoomや対面）</w:t>
      </w:r>
    </w:p>
    <w:p w14:paraId="7AECA484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信仰に関する質問や悩みを受け止める窓口を設置</w:t>
      </w:r>
    </w:p>
    <w:p w14:paraId="63706884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資産形成と信仰の統合的な学び（例：聖書的なお金の使い方）を提供</w:t>
      </w:r>
    </w:p>
    <w:p w14:paraId="6A6686DD" w14:textId="77777777" w:rsidR="0008700A" w:rsidRPr="0008700A" w:rsidRDefault="0008700A" w:rsidP="0008700A">
      <w:pPr>
        <w:rPr>
          <w:rFonts w:eastAsia="Meiryo UI"/>
        </w:rPr>
      </w:pPr>
    </w:p>
    <w:p w14:paraId="7A50B03C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🌱</w:t>
      </w:r>
      <w:r w:rsidRPr="0008700A">
        <w:rPr>
          <w:rFonts w:eastAsia="Meiryo UI"/>
        </w:rPr>
        <w:t xml:space="preserve"> ステップ4：100人への拡大に向けた祈りと戦略</w:t>
      </w:r>
    </w:p>
    <w:p w14:paraId="0485F9D8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生徒さんの成長と信仰の芽生えを祈りつつ、口コミや紹介による自然な広がりを促進</w:t>
      </w:r>
    </w:p>
    <w:p w14:paraId="401EB907" w14:textId="22CE7351" w:rsid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EEの「増殖モデル」を活かし、信仰を持った生徒さんが次の人に伝える流れを作る</w:t>
      </w:r>
    </w:p>
    <w:p w14:paraId="301ACB87" w14:textId="77777777" w:rsidR="0008700A" w:rsidRDefault="0008700A" w:rsidP="0008700A">
      <w:pPr>
        <w:rPr>
          <w:rFonts w:eastAsia="Meiryo UI"/>
        </w:rPr>
      </w:pPr>
    </w:p>
    <w:p w14:paraId="61DF6D97" w14:textId="77777777" w:rsidR="0008700A" w:rsidRDefault="0008700A" w:rsidP="0008700A">
      <w:pPr>
        <w:rPr>
          <w:rFonts w:eastAsia="Meiryo UI"/>
        </w:rPr>
      </w:pPr>
    </w:p>
    <w:p w14:paraId="4B180267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🎯</w:t>
      </w:r>
      <w:r w:rsidRPr="0008700A">
        <w:rPr>
          <w:rFonts w:eastAsia="Meiryo UI"/>
        </w:rPr>
        <w:t xml:space="preserve"> 全体構成：目的と流れ</w:t>
      </w:r>
    </w:p>
    <w:p w14:paraId="7320FA1D" w14:textId="77777777" w:rsidR="0008700A" w:rsidRPr="0008700A" w:rsidRDefault="0008700A" w:rsidP="0008700A">
      <w:pPr>
        <w:rPr>
          <w:rFonts w:eastAsia="Meiryo UI"/>
        </w:rPr>
      </w:pPr>
    </w:p>
    <w:p w14:paraId="53281C6D" w14:textId="77777777" w:rsidR="0008700A" w:rsidRPr="0008700A" w:rsidRDefault="0008700A" w:rsidP="0008700A">
      <w:pPr>
        <w:rPr>
          <w:rFonts w:eastAsia="Meiryo UI"/>
        </w:rPr>
      </w:pPr>
    </w:p>
    <w:p w14:paraId="44D75F09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🗣️</w:t>
      </w:r>
      <w:r w:rsidRPr="0008700A">
        <w:rPr>
          <w:rFonts w:eastAsia="Meiryo UI"/>
        </w:rPr>
        <w:t xml:space="preserve"> プレゼン用スクリプト（約10分）</w:t>
      </w:r>
    </w:p>
    <w:p w14:paraId="1565A328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①</w:t>
      </w:r>
      <w:r w:rsidRPr="0008700A">
        <w:rPr>
          <w:rFonts w:eastAsia="Meiryo UI"/>
        </w:rPr>
        <w:t xml:space="preserve"> 導入：資産形成の目的を問いかける</w:t>
      </w:r>
    </w:p>
    <w:p w14:paraId="7730E28F" w14:textId="77777777" w:rsidR="0008700A" w:rsidRPr="0008700A" w:rsidRDefault="0008700A" w:rsidP="0008700A">
      <w:pPr>
        <w:rPr>
          <w:rFonts w:eastAsia="Meiryo UI"/>
        </w:rPr>
      </w:pPr>
    </w:p>
    <w:p w14:paraId="29708E86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②</w:t>
      </w:r>
      <w:r w:rsidRPr="0008700A">
        <w:rPr>
          <w:rFonts w:eastAsia="Meiryo UI"/>
        </w:rPr>
        <w:t xml:space="preserve"> EEの問いかけ</w:t>
      </w:r>
    </w:p>
    <w:p w14:paraId="5E1866D8" w14:textId="77777777" w:rsidR="0008700A" w:rsidRPr="0008700A" w:rsidRDefault="0008700A" w:rsidP="0008700A">
      <w:pPr>
        <w:rPr>
          <w:rFonts w:eastAsia="Meiryo UI"/>
        </w:rPr>
      </w:pPr>
    </w:p>
    <w:p w14:paraId="692E6733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③</w:t>
      </w:r>
      <w:r w:rsidRPr="0008700A">
        <w:rPr>
          <w:rFonts w:eastAsia="Meiryo UI"/>
        </w:rPr>
        <w:t xml:space="preserve"> 吉宏さんの証し（例）</w:t>
      </w:r>
    </w:p>
    <w:p w14:paraId="3439FD99" w14:textId="77777777" w:rsidR="0008700A" w:rsidRPr="0008700A" w:rsidRDefault="0008700A" w:rsidP="0008700A">
      <w:pPr>
        <w:rPr>
          <w:rFonts w:eastAsia="Meiryo UI"/>
        </w:rPr>
      </w:pPr>
    </w:p>
    <w:p w14:paraId="2FC2A9E7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④</w:t>
      </w:r>
      <w:r w:rsidRPr="0008700A">
        <w:rPr>
          <w:rFonts w:eastAsia="Meiryo UI"/>
        </w:rPr>
        <w:t xml:space="preserve"> EEプログラム紹介</w:t>
      </w:r>
    </w:p>
    <w:p w14:paraId="59FCDC28" w14:textId="77777777" w:rsidR="0008700A" w:rsidRPr="0008700A" w:rsidRDefault="0008700A" w:rsidP="0008700A">
      <w:pPr>
        <w:rPr>
          <w:rFonts w:eastAsia="Meiryo UI"/>
        </w:rPr>
      </w:pPr>
    </w:p>
    <w:p w14:paraId="5496D12F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⑤</w:t>
      </w:r>
      <w:r w:rsidRPr="0008700A">
        <w:rPr>
          <w:rFonts w:eastAsia="Meiryo UI"/>
        </w:rPr>
        <w:t xml:space="preserve"> 招きとクロージング</w:t>
      </w:r>
    </w:p>
    <w:p w14:paraId="38E3CC12" w14:textId="77777777" w:rsidR="0008700A" w:rsidRPr="0008700A" w:rsidRDefault="0008700A" w:rsidP="0008700A">
      <w:pPr>
        <w:rPr>
          <w:rFonts w:eastAsia="Meiryo UI"/>
        </w:rPr>
      </w:pPr>
    </w:p>
    <w:p w14:paraId="161899C5" w14:textId="77777777" w:rsidR="0008700A" w:rsidRPr="0008700A" w:rsidRDefault="0008700A" w:rsidP="0008700A">
      <w:pPr>
        <w:rPr>
          <w:rFonts w:eastAsia="Meiryo UI"/>
        </w:rPr>
      </w:pPr>
    </w:p>
    <w:p w14:paraId="48CFDC21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📄</w:t>
      </w:r>
      <w:r w:rsidRPr="0008700A">
        <w:rPr>
          <w:rFonts w:eastAsia="Meiryo UI"/>
        </w:rPr>
        <w:t xml:space="preserve"> 資料案（スライド構成）</w:t>
      </w:r>
    </w:p>
    <w:p w14:paraId="693CB55A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/>
        </w:rPr>
        <w:t xml:space="preserve">1. </w:t>
      </w:r>
      <w:r w:rsidRPr="0008700A">
        <w:rPr>
          <w:rFonts w:eastAsia="Meiryo UI"/>
        </w:rPr>
        <w:tab/>
        <w:t>タイトル：「資産形成と人生の目的」</w:t>
      </w:r>
    </w:p>
    <w:p w14:paraId="590635F4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/>
        </w:rPr>
        <w:t xml:space="preserve">2. </w:t>
      </w:r>
      <w:r w:rsidRPr="0008700A">
        <w:rPr>
          <w:rFonts w:eastAsia="Meiryo UI"/>
        </w:rPr>
        <w:tab/>
        <w:t>資産形成の目的（図解：安心・自由・老後など）</w:t>
      </w:r>
    </w:p>
    <w:p w14:paraId="5E50BFEF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/>
        </w:rPr>
        <w:t xml:space="preserve">3. </w:t>
      </w:r>
      <w:r w:rsidRPr="0008700A">
        <w:rPr>
          <w:rFonts w:eastAsia="Meiryo UI"/>
        </w:rPr>
        <w:tab/>
        <w:t>人生の終着点（例：墓石の前に立つ自分）</w:t>
      </w:r>
    </w:p>
    <w:p w14:paraId="5AE01C0C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/>
        </w:rPr>
        <w:t xml:space="preserve">4. </w:t>
      </w:r>
      <w:r w:rsidRPr="0008700A">
        <w:rPr>
          <w:rFonts w:eastAsia="Meiryo UI"/>
        </w:rPr>
        <w:tab/>
        <w:t>EEの2つの質問（アイコン付き）</w:t>
      </w:r>
    </w:p>
    <w:p w14:paraId="62A0EB99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/>
        </w:rPr>
        <w:t xml:space="preserve">5. </w:t>
      </w:r>
      <w:r w:rsidRPr="0008700A">
        <w:rPr>
          <w:rFonts w:eastAsia="Meiryo UI"/>
        </w:rPr>
        <w:tab/>
        <w:t>吉宏さんの証し（写真や年表があれば効果的）</w:t>
      </w:r>
    </w:p>
    <w:p w14:paraId="527B345B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/>
        </w:rPr>
        <w:t xml:space="preserve">6. </w:t>
      </w:r>
      <w:r w:rsidRPr="0008700A">
        <w:rPr>
          <w:rFonts w:eastAsia="Meiryo UI"/>
        </w:rPr>
        <w:tab/>
        <w:t>EEプログラムの概要（ステップ式）</w:t>
      </w:r>
    </w:p>
    <w:p w14:paraId="5B9476DA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/>
        </w:rPr>
        <w:t xml:space="preserve">7. </w:t>
      </w:r>
      <w:r w:rsidRPr="0008700A">
        <w:rPr>
          <w:rFonts w:eastAsia="Meiryo UI"/>
        </w:rPr>
        <w:tab/>
        <w:t>招きと連絡先（QRコードやLINE登録など）</w:t>
      </w:r>
    </w:p>
    <w:p w14:paraId="69A06355" w14:textId="77777777" w:rsidR="0008700A" w:rsidRPr="0008700A" w:rsidRDefault="0008700A" w:rsidP="0008700A">
      <w:pPr>
        <w:rPr>
          <w:rFonts w:eastAsia="Meiryo UI"/>
        </w:rPr>
      </w:pPr>
    </w:p>
    <w:p w14:paraId="5C202D69" w14:textId="490FA16D" w:rsid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🧩</w:t>
      </w:r>
      <w:r w:rsidRPr="0008700A">
        <w:rPr>
          <w:rFonts w:eastAsia="Meiryo UI"/>
        </w:rPr>
        <w:t xml:space="preserve"> 導入後のフォロー体制</w:t>
      </w:r>
    </w:p>
    <w:p w14:paraId="4D4A7396" w14:textId="77777777" w:rsidR="0008700A" w:rsidRDefault="0008700A" w:rsidP="0008700A">
      <w:pPr>
        <w:rPr>
          <w:rFonts w:eastAsia="Meiryo UI"/>
        </w:rPr>
      </w:pPr>
    </w:p>
    <w:p w14:paraId="2A494BF7" w14:textId="77777777" w:rsidR="0008700A" w:rsidRDefault="0008700A" w:rsidP="0008700A">
      <w:pPr>
        <w:rPr>
          <w:rFonts w:eastAsia="Meiryo UI"/>
        </w:rPr>
      </w:pPr>
    </w:p>
    <w:p w14:paraId="2466C7D7" w14:textId="77777777" w:rsidR="0008700A" w:rsidRDefault="0008700A" w:rsidP="0008700A">
      <w:pPr>
        <w:rPr>
          <w:rFonts w:eastAsia="Meiryo UI"/>
        </w:rPr>
      </w:pPr>
    </w:p>
    <w:p w14:paraId="488AAC6F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lastRenderedPageBreak/>
        <w:t>📊</w:t>
      </w:r>
      <w:r w:rsidRPr="0008700A">
        <w:rPr>
          <w:rFonts w:eastAsia="Meiryo UI"/>
        </w:rPr>
        <w:t xml:space="preserve"> スライド構成案（全8枚）</w:t>
      </w:r>
    </w:p>
    <w:p w14:paraId="0B060667" w14:textId="77777777" w:rsidR="0008700A" w:rsidRPr="0008700A" w:rsidRDefault="0008700A" w:rsidP="0008700A">
      <w:pPr>
        <w:rPr>
          <w:rFonts w:eastAsia="Meiryo UI"/>
        </w:rPr>
      </w:pPr>
    </w:p>
    <w:p w14:paraId="01305C5D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🟦</w:t>
      </w:r>
      <w:r w:rsidRPr="0008700A">
        <w:rPr>
          <w:rFonts w:eastAsia="Meiryo UI"/>
        </w:rPr>
        <w:t xml:space="preserve"> Slide 1：タイトルスライド</w:t>
      </w:r>
    </w:p>
    <w:p w14:paraId="3753FF14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タイトル：</w:t>
      </w:r>
    </w:p>
    <w:p w14:paraId="2C6D6AF3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「資産形成と人生の目的</w:t>
      </w:r>
      <w:r w:rsidRPr="0008700A">
        <w:rPr>
          <w:rFonts w:eastAsia="Meiryo UI"/>
        </w:rPr>
        <w:t xml:space="preserve"> </w:t>
      </w:r>
      <w:r w:rsidRPr="0008700A">
        <w:rPr>
          <w:rFonts w:eastAsia="Meiryo UI" w:hint="eastAsia"/>
        </w:rPr>
        <w:t>〜本当の豊かさとは〜」</w:t>
      </w:r>
    </w:p>
    <w:p w14:paraId="7CACB28F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サブタイトル：</w:t>
      </w:r>
    </w:p>
    <w:p w14:paraId="084B0054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/>
        </w:rPr>
        <w:t>SNP投資塾 × Evangelism Explosion（EE）特別セッション</w:t>
      </w:r>
    </w:p>
    <w:p w14:paraId="40584B0A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ビジュアル：</w:t>
      </w:r>
    </w:p>
    <w:p w14:paraId="1643A523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・天と地をつなぐ橋のイラスト</w:t>
      </w:r>
    </w:p>
    <w:p w14:paraId="3C22F5C6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・吉宏さんのロゴ</w:t>
      </w:r>
      <w:r w:rsidRPr="0008700A">
        <w:rPr>
          <w:rFonts w:eastAsia="Meiryo UI"/>
        </w:rPr>
        <w:t xml:space="preserve"> or 塾のロゴ</w:t>
      </w:r>
    </w:p>
    <w:p w14:paraId="243B8067" w14:textId="77777777" w:rsidR="0008700A" w:rsidRPr="0008700A" w:rsidRDefault="0008700A" w:rsidP="0008700A">
      <w:pPr>
        <w:rPr>
          <w:rFonts w:eastAsia="Meiryo UI"/>
        </w:rPr>
      </w:pPr>
    </w:p>
    <w:p w14:paraId="19B9B03C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🟦</w:t>
      </w:r>
      <w:r w:rsidRPr="0008700A">
        <w:rPr>
          <w:rFonts w:eastAsia="Meiryo UI"/>
        </w:rPr>
        <w:t xml:space="preserve"> Slide 2：資産形成の目的を問いかける</w:t>
      </w:r>
    </w:p>
    <w:p w14:paraId="03AAA5D9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見出し：</w:t>
      </w:r>
    </w:p>
    <w:p w14:paraId="44A92436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「資産形成の目的は何ですか？」</w:t>
      </w:r>
    </w:p>
    <w:p w14:paraId="27DF162B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内容：</w:t>
      </w:r>
    </w:p>
    <w:p w14:paraId="34622E56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安心した老後</w:t>
      </w:r>
    </w:p>
    <w:p w14:paraId="3598745B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経済的自由</w:t>
      </w:r>
    </w:p>
    <w:p w14:paraId="34B49C1A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家族のため</w:t>
      </w:r>
    </w:p>
    <w:p w14:paraId="0FD57182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自己実現</w:t>
      </w:r>
    </w:p>
    <w:p w14:paraId="0A703676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問いかけ：</w:t>
      </w:r>
    </w:p>
    <w:p w14:paraId="0DE6031E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「では、人生の終着点に立ったとき、資産は何を意味するでしょうか？」</w:t>
      </w:r>
    </w:p>
    <w:p w14:paraId="4C125CDB" w14:textId="77777777" w:rsidR="0008700A" w:rsidRPr="0008700A" w:rsidRDefault="0008700A" w:rsidP="0008700A">
      <w:pPr>
        <w:rPr>
          <w:rFonts w:eastAsia="Meiryo UI"/>
        </w:rPr>
      </w:pPr>
    </w:p>
    <w:p w14:paraId="778117EB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🟦</w:t>
      </w:r>
      <w:r w:rsidRPr="0008700A">
        <w:rPr>
          <w:rFonts w:eastAsia="Meiryo UI"/>
        </w:rPr>
        <w:t xml:space="preserve"> Slide 3：人生の終着点と永遠の視点</w:t>
      </w:r>
    </w:p>
    <w:p w14:paraId="2E7F94D3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見出し：</w:t>
      </w:r>
    </w:p>
    <w:p w14:paraId="6F7D1F44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「“その先”に備えていますか？」</w:t>
      </w:r>
    </w:p>
    <w:p w14:paraId="2E2571E2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内容：</w:t>
      </w:r>
    </w:p>
    <w:p w14:paraId="6D8EC071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死後の世界に対する備え</w:t>
      </w:r>
    </w:p>
    <w:p w14:paraId="1879AAFC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“永遠”という視点</w:t>
      </w:r>
    </w:p>
    <w:p w14:paraId="0EA149CF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資産形成と魂の形成</w:t>
      </w:r>
    </w:p>
    <w:p w14:paraId="5C994FE2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ビジュアル：</w:t>
      </w:r>
    </w:p>
    <w:p w14:paraId="009A6819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墓石の前に立つ人物のシルエット＋光の差す空</w:t>
      </w:r>
    </w:p>
    <w:p w14:paraId="3E983623" w14:textId="77777777" w:rsidR="0008700A" w:rsidRPr="0008700A" w:rsidRDefault="0008700A" w:rsidP="0008700A">
      <w:pPr>
        <w:rPr>
          <w:rFonts w:eastAsia="Meiryo UI"/>
        </w:rPr>
      </w:pPr>
    </w:p>
    <w:p w14:paraId="7061B940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🟦</w:t>
      </w:r>
      <w:r w:rsidRPr="0008700A">
        <w:rPr>
          <w:rFonts w:eastAsia="Meiryo UI"/>
        </w:rPr>
        <w:t xml:space="preserve"> Slide 4：EEの2つの質問</w:t>
      </w:r>
    </w:p>
    <w:p w14:paraId="700CBE10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見出し：</w:t>
      </w:r>
    </w:p>
    <w:p w14:paraId="33E468B8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/>
        </w:rPr>
        <w:t>Evangelism Explosion（EE）の問い</w:t>
      </w:r>
    </w:p>
    <w:p w14:paraId="5C922CE4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内容：</w:t>
      </w:r>
    </w:p>
    <w:p w14:paraId="6ED0FCB2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/>
        </w:rPr>
        <w:t xml:space="preserve">1. </w:t>
      </w:r>
      <w:r w:rsidRPr="0008700A">
        <w:rPr>
          <w:rFonts w:eastAsia="Meiryo UI"/>
        </w:rPr>
        <w:tab/>
        <w:t>もし今日死んだら、天国に行けると確信していますか？</w:t>
      </w:r>
    </w:p>
    <w:p w14:paraId="627B18A5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/>
        </w:rPr>
        <w:t xml:space="preserve">2. </w:t>
      </w:r>
      <w:r w:rsidRPr="0008700A">
        <w:rPr>
          <w:rFonts w:eastAsia="Meiryo UI"/>
        </w:rPr>
        <w:tab/>
        <w:t>神様が「なぜ天国に入れると思うか？」と聞かれたら、何と答えますか？</w:t>
      </w:r>
    </w:p>
    <w:p w14:paraId="276D6602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lastRenderedPageBreak/>
        <w:t>補足：</w:t>
      </w:r>
    </w:p>
    <w:p w14:paraId="2AEF1C11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この問いは、人生の最終的な資産について考える入り口です。</w:t>
      </w:r>
    </w:p>
    <w:p w14:paraId="32147AA3" w14:textId="77777777" w:rsidR="0008700A" w:rsidRPr="0008700A" w:rsidRDefault="0008700A" w:rsidP="0008700A">
      <w:pPr>
        <w:rPr>
          <w:rFonts w:eastAsia="Meiryo UI"/>
        </w:rPr>
      </w:pPr>
    </w:p>
    <w:p w14:paraId="56B19D79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🟦</w:t>
      </w:r>
      <w:r w:rsidRPr="0008700A">
        <w:rPr>
          <w:rFonts w:eastAsia="Meiryo UI"/>
        </w:rPr>
        <w:t xml:space="preserve"> Slide 5：吉宏さんの証し（信仰と投資の融合）</w:t>
      </w:r>
    </w:p>
    <w:p w14:paraId="76F31820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見出し：</w:t>
      </w:r>
    </w:p>
    <w:p w14:paraId="66F1766A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「私自身の歩み」</w:t>
      </w:r>
    </w:p>
    <w:p w14:paraId="5858A4D6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内容（箇条書き）：</w:t>
      </w:r>
    </w:p>
    <w:p w14:paraId="5BB887E6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投資を通じて得た知識と経験</w:t>
      </w:r>
    </w:p>
    <w:p w14:paraId="51425A72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神様との出会いが人生を根本から変えた</w:t>
      </w:r>
    </w:p>
    <w:p w14:paraId="7994A3B9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教育と信仰がつながった瞬間</w:t>
      </w:r>
    </w:p>
    <w:p w14:paraId="5659E804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ビジュアル：</w:t>
      </w:r>
    </w:p>
    <w:p w14:paraId="5226CC60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吉宏さんの写真（あれば）＋年表風の信仰の歩み</w:t>
      </w:r>
    </w:p>
    <w:p w14:paraId="357B606F" w14:textId="77777777" w:rsidR="0008700A" w:rsidRPr="0008700A" w:rsidRDefault="0008700A" w:rsidP="0008700A">
      <w:pPr>
        <w:rPr>
          <w:rFonts w:eastAsia="Meiryo UI"/>
        </w:rPr>
      </w:pPr>
    </w:p>
    <w:p w14:paraId="592F48D5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🟦</w:t>
      </w:r>
      <w:r w:rsidRPr="0008700A">
        <w:rPr>
          <w:rFonts w:eastAsia="Meiryo UI"/>
        </w:rPr>
        <w:t xml:space="preserve"> Slide 6：EEプログラムの紹介</w:t>
      </w:r>
    </w:p>
    <w:p w14:paraId="0609EA4D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見出し：</w:t>
      </w:r>
    </w:p>
    <w:p w14:paraId="456E340F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「</w:t>
      </w:r>
      <w:r w:rsidRPr="0008700A">
        <w:rPr>
          <w:rFonts w:eastAsia="Meiryo UI"/>
        </w:rPr>
        <w:t>EEとは？」</w:t>
      </w:r>
    </w:p>
    <w:p w14:paraId="2FD0041C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内容：</w:t>
      </w:r>
    </w:p>
    <w:p w14:paraId="5A3A65C9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個人伝道のための学び</w:t>
      </w:r>
    </w:p>
    <w:p w14:paraId="0D5FB207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再現性のある会話モデル</w:t>
      </w:r>
    </w:p>
    <w:p w14:paraId="2B3D8080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自分の信仰を整理し、他者に伝える力を育む</w:t>
      </w:r>
    </w:p>
    <w:p w14:paraId="71776CB0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形式：</w:t>
      </w:r>
    </w:p>
    <w:p w14:paraId="0D919301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週</w:t>
      </w:r>
      <w:r w:rsidRPr="0008700A">
        <w:rPr>
          <w:rFonts w:eastAsia="Meiryo UI"/>
        </w:rPr>
        <w:t>1回／Zoom or 対面／少人数制</w:t>
      </w:r>
    </w:p>
    <w:p w14:paraId="24C1329B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補足：</w:t>
      </w:r>
    </w:p>
    <w:p w14:paraId="22BF225A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信仰を押しつけるものではなく、自由意志を尊重します</w:t>
      </w:r>
    </w:p>
    <w:p w14:paraId="19959976" w14:textId="77777777" w:rsidR="0008700A" w:rsidRPr="0008700A" w:rsidRDefault="0008700A" w:rsidP="0008700A">
      <w:pPr>
        <w:rPr>
          <w:rFonts w:eastAsia="Meiryo UI"/>
        </w:rPr>
      </w:pPr>
    </w:p>
    <w:p w14:paraId="1B2CF147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🟦</w:t>
      </w:r>
      <w:r w:rsidRPr="0008700A">
        <w:rPr>
          <w:rFonts w:eastAsia="Meiryo UI"/>
        </w:rPr>
        <w:t xml:space="preserve"> Slide 7：招きと選択肢</w:t>
      </w:r>
    </w:p>
    <w:p w14:paraId="2630E71E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見出し：</w:t>
      </w:r>
    </w:p>
    <w:p w14:paraId="3D1F37D3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「興味のある方へ」</w:t>
      </w:r>
    </w:p>
    <w:p w14:paraId="71AD6FE4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内容：</w:t>
      </w:r>
    </w:p>
    <w:p w14:paraId="25AA80A8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EEの学びに参加したい方は、個別にご案内します</w:t>
      </w:r>
    </w:p>
    <w:p w14:paraId="19166634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Zoomグループ or 対面セッションあり</w:t>
      </w:r>
    </w:p>
    <w:p w14:paraId="0B5BA313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LINE登録 or QRコードで受付</w:t>
      </w:r>
    </w:p>
    <w:p w14:paraId="558BBCA2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ビジュアル：</w:t>
      </w:r>
    </w:p>
    <w:p w14:paraId="6CD07D8C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/>
        </w:rPr>
        <w:t>QRコード／LINEアイコン／「自由参加」の文字強調</w:t>
      </w:r>
    </w:p>
    <w:p w14:paraId="156D56E1" w14:textId="77777777" w:rsidR="0008700A" w:rsidRPr="0008700A" w:rsidRDefault="0008700A" w:rsidP="0008700A">
      <w:pPr>
        <w:rPr>
          <w:rFonts w:eastAsia="Meiryo UI"/>
        </w:rPr>
      </w:pPr>
    </w:p>
    <w:p w14:paraId="1EAAA253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🟦</w:t>
      </w:r>
      <w:r w:rsidRPr="0008700A">
        <w:rPr>
          <w:rFonts w:eastAsia="Meiryo UI"/>
        </w:rPr>
        <w:t xml:space="preserve"> Slide 8：クロージング</w:t>
      </w:r>
    </w:p>
    <w:p w14:paraId="1322008E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見出し：</w:t>
      </w:r>
    </w:p>
    <w:p w14:paraId="1A7BF61E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「本当の豊かさとは？」</w:t>
      </w:r>
    </w:p>
    <w:p w14:paraId="209DAF06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lastRenderedPageBreak/>
        <w:t>メッセージ：</w:t>
      </w:r>
    </w:p>
    <w:p w14:paraId="5C502FA7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「資産形成は大切です。</w:t>
      </w:r>
    </w:p>
    <w:p w14:paraId="0B40F589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でも、魂の行き先にも備えが必要です。</w:t>
      </w:r>
    </w:p>
    <w:p w14:paraId="56183068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この塾では、人生の意味も共に考えていきたいと思っています。」</w:t>
      </w:r>
    </w:p>
    <w:p w14:paraId="7905E2FD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ビジュアル：</w:t>
      </w:r>
    </w:p>
    <w:p w14:paraId="71E2029C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光に向かって歩く人物／“</w:t>
      </w:r>
      <w:r w:rsidRPr="0008700A">
        <w:rPr>
          <w:rFonts w:eastAsia="Meiryo UI"/>
        </w:rPr>
        <w:t>Hope”の文字</w:t>
      </w:r>
    </w:p>
    <w:p w14:paraId="068B20DF" w14:textId="77777777" w:rsidR="0008700A" w:rsidRPr="0008700A" w:rsidRDefault="0008700A" w:rsidP="0008700A">
      <w:pPr>
        <w:rPr>
          <w:rFonts w:eastAsia="Meiryo UI"/>
        </w:rPr>
      </w:pPr>
    </w:p>
    <w:p w14:paraId="2278CAC7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✨</w:t>
      </w:r>
      <w:r w:rsidRPr="0008700A">
        <w:rPr>
          <w:rFonts w:eastAsia="Meiryo UI"/>
        </w:rPr>
        <w:t>補足：デザイントーン</w:t>
      </w:r>
    </w:p>
    <w:p w14:paraId="0F07FDE0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色調：ネイビー × ゴールド（信頼感と品格）</w:t>
      </w:r>
    </w:p>
    <w:p w14:paraId="40A33C16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フォント：明朝体＋ゴシック体（温かみと読みやすさ）</w:t>
      </w:r>
    </w:p>
    <w:p w14:paraId="0A8A83ED" w14:textId="5144FD4B" w:rsid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雰囲気：静かで深い、でも希望に満ちた印象</w:t>
      </w:r>
    </w:p>
    <w:p w14:paraId="0A80F763" w14:textId="77777777" w:rsidR="0008700A" w:rsidRDefault="0008700A" w:rsidP="0008700A">
      <w:pPr>
        <w:rPr>
          <w:rFonts w:eastAsia="Meiryo UI"/>
        </w:rPr>
      </w:pPr>
    </w:p>
    <w:p w14:paraId="4A2B280C" w14:textId="77777777" w:rsidR="0008700A" w:rsidRDefault="0008700A" w:rsidP="0008700A">
      <w:pPr>
        <w:rPr>
          <w:rFonts w:eastAsia="Meiryo UI"/>
        </w:rPr>
      </w:pPr>
    </w:p>
    <w:p w14:paraId="167804A2" w14:textId="77777777" w:rsidR="0008700A" w:rsidRDefault="0008700A" w:rsidP="0008700A">
      <w:pPr>
        <w:rPr>
          <w:rFonts w:eastAsia="Meiryo UI"/>
        </w:rPr>
      </w:pPr>
    </w:p>
    <w:p w14:paraId="3193CA04" w14:textId="77777777" w:rsidR="0008700A" w:rsidRDefault="0008700A" w:rsidP="0008700A">
      <w:pPr>
        <w:rPr>
          <w:rFonts w:eastAsia="Meiryo UI" w:hint="eastAsia"/>
        </w:rPr>
      </w:pPr>
    </w:p>
    <w:p w14:paraId="5128C5F4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cs="Meiryo UI"/>
        </w:rPr>
        <w:t>🪧</w:t>
      </w:r>
      <w:r w:rsidRPr="0008700A">
        <w:rPr>
          <w:rFonts w:eastAsia="Meiryo UI"/>
        </w:rPr>
        <w:t xml:space="preserve"> スライド構成案：吉宏さんの証し（全5枚）</w:t>
      </w:r>
    </w:p>
    <w:p w14:paraId="243EF93C" w14:textId="77777777" w:rsidR="0008700A" w:rsidRPr="0008700A" w:rsidRDefault="0008700A" w:rsidP="0008700A">
      <w:pPr>
        <w:rPr>
          <w:rFonts w:eastAsia="Meiryo UI"/>
        </w:rPr>
      </w:pPr>
    </w:p>
    <w:p w14:paraId="1EEC333D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🟦</w:t>
      </w:r>
      <w:r w:rsidRPr="0008700A">
        <w:rPr>
          <w:rFonts w:eastAsia="Meiryo UI"/>
        </w:rPr>
        <w:t xml:space="preserve"> Slide 1：タイトル</w:t>
      </w:r>
    </w:p>
    <w:p w14:paraId="667666BA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タイトル：「私の人生を変えた出会い」</w:t>
      </w:r>
    </w:p>
    <w:p w14:paraId="674FD6EB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サブタイトル：永遠の命の確信と、空しさからの解放</w:t>
      </w:r>
    </w:p>
    <w:p w14:paraId="7CF4DE0B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ビジュアル：光に向かって歩く人物／泉パークタウン教会の写真（任意）</w:t>
      </w:r>
    </w:p>
    <w:p w14:paraId="58F742AE" w14:textId="77777777" w:rsidR="0008700A" w:rsidRPr="0008700A" w:rsidRDefault="0008700A" w:rsidP="0008700A">
      <w:pPr>
        <w:rPr>
          <w:rFonts w:eastAsia="Meiryo UI"/>
        </w:rPr>
      </w:pPr>
    </w:p>
    <w:p w14:paraId="20C602A0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🟦</w:t>
      </w:r>
      <w:r w:rsidRPr="0008700A">
        <w:rPr>
          <w:rFonts w:eastAsia="Meiryo UI"/>
        </w:rPr>
        <w:t xml:space="preserve"> Slide 2：信じる前の人生</w:t>
      </w:r>
    </w:p>
    <w:p w14:paraId="675F7FCD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見出し：「死の恐れと空しさ」</w:t>
      </w:r>
    </w:p>
    <w:p w14:paraId="55B6C6D8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内容（箇条書き）：</w:t>
      </w:r>
    </w:p>
    <w:p w14:paraId="5FF73178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10歳で父を亡くし、「死＝終わり」という恐れを抱く</w:t>
      </w:r>
    </w:p>
    <w:p w14:paraId="2931C31A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母子家庭で経済的不安を感じる</w:t>
      </w:r>
    </w:p>
    <w:p w14:paraId="7516959B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金持ちになれば幸せになれると信じて猛進</w:t>
      </w:r>
    </w:p>
    <w:p w14:paraId="7E76615A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初任給の10倍の収入を得るも、怒りと空しさに苦しむ</w:t>
      </w:r>
    </w:p>
    <w:p w14:paraId="1E81B840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ビジュアル：暗いトンネル／穴の空いた心のイメージ</w:t>
      </w:r>
    </w:p>
    <w:p w14:paraId="71864125" w14:textId="77777777" w:rsidR="0008700A" w:rsidRPr="0008700A" w:rsidRDefault="0008700A" w:rsidP="0008700A">
      <w:pPr>
        <w:rPr>
          <w:rFonts w:eastAsia="Meiryo UI"/>
        </w:rPr>
      </w:pPr>
    </w:p>
    <w:p w14:paraId="467E16BC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🟦</w:t>
      </w:r>
      <w:r w:rsidRPr="0008700A">
        <w:rPr>
          <w:rFonts w:eastAsia="Meiryo UI"/>
        </w:rPr>
        <w:t xml:space="preserve"> Slide 3：信じるきっかけ</w:t>
      </w:r>
    </w:p>
    <w:p w14:paraId="6E3B1285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見出し：「空しさを埋めようとして」</w:t>
      </w:r>
    </w:p>
    <w:p w14:paraId="6B426B8E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内容（箇条書き）：</w:t>
      </w:r>
    </w:p>
    <w:p w14:paraId="6E250E82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仕事・酒・ゴルフ・宗教研修などで空しさを埋めようとする</w:t>
      </w:r>
    </w:p>
    <w:p w14:paraId="1EAA8F09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セミナー参加者の誘いで教会へ</w:t>
      </w:r>
    </w:p>
    <w:p w14:paraId="103DFED9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「永遠の命がある」と教えられ、確信を持つ</w:t>
      </w:r>
    </w:p>
    <w:p w14:paraId="3566959D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ビジュアル：教会の扉／光が差し込むイメージ</w:t>
      </w:r>
    </w:p>
    <w:p w14:paraId="3B866627" w14:textId="77777777" w:rsidR="0008700A" w:rsidRPr="0008700A" w:rsidRDefault="0008700A" w:rsidP="0008700A">
      <w:pPr>
        <w:rPr>
          <w:rFonts w:eastAsia="Meiryo UI"/>
        </w:rPr>
      </w:pPr>
    </w:p>
    <w:p w14:paraId="2E09AFE6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🟦</w:t>
      </w:r>
      <w:r w:rsidRPr="0008700A">
        <w:rPr>
          <w:rFonts w:eastAsia="Meiryo UI"/>
        </w:rPr>
        <w:t xml:space="preserve"> Slide 4：信じた後の変化</w:t>
      </w:r>
    </w:p>
    <w:p w14:paraId="44ADDA34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見出し：「平安と喜びに満ちた人生へ」</w:t>
      </w:r>
    </w:p>
    <w:p w14:paraId="5C98D9F3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内容（箇条書き）：</w:t>
      </w:r>
    </w:p>
    <w:p w14:paraId="6EEE300B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死の恐れは完全に消えた</w:t>
      </w:r>
    </w:p>
    <w:p w14:paraId="42B5FDFF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天国への確信が与えられ、心に平安が満ちる</w:t>
      </w:r>
    </w:p>
    <w:p w14:paraId="5ADDFDF8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毎日が喜びに満ちている</w:t>
      </w:r>
    </w:p>
    <w:p w14:paraId="1165073C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ビジュアル：笑顔の人物／朝日の風景</w:t>
      </w:r>
    </w:p>
    <w:p w14:paraId="6BD3511A" w14:textId="77777777" w:rsidR="0008700A" w:rsidRPr="0008700A" w:rsidRDefault="0008700A" w:rsidP="0008700A">
      <w:pPr>
        <w:rPr>
          <w:rFonts w:eastAsia="Meiryo UI"/>
        </w:rPr>
      </w:pPr>
    </w:p>
    <w:p w14:paraId="24DB3727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🟦</w:t>
      </w:r>
      <w:r w:rsidRPr="0008700A">
        <w:rPr>
          <w:rFonts w:eastAsia="Meiryo UI"/>
        </w:rPr>
        <w:t xml:space="preserve"> Slide 5：まとめとメッセージ</w:t>
      </w:r>
    </w:p>
    <w:p w14:paraId="08DF8B71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見出し：「永遠の命の確信が人生を変える」</w:t>
      </w:r>
    </w:p>
    <w:p w14:paraId="02F53157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メッセージ：</w:t>
      </w:r>
    </w:p>
    <w:p w14:paraId="13728E6E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「私の人生は、永遠の命の確信によって根本から変わりました。</w:t>
      </w:r>
    </w:p>
    <w:p w14:paraId="2CCED1CE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空しさは満たされ、死の恐れは消え、今は平安と喜びの中で生きています。</w:t>
      </w:r>
    </w:p>
    <w:p w14:paraId="15538D07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この確信を、皆さんにも分かち合いたいのです。」</w:t>
      </w:r>
    </w:p>
    <w:p w14:paraId="4155FA11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ビジュアル：十字架と光／“</w:t>
      </w:r>
      <w:r w:rsidRPr="0008700A">
        <w:rPr>
          <w:rFonts w:eastAsia="Meiryo UI"/>
        </w:rPr>
        <w:t>Hope”の文字</w:t>
      </w:r>
    </w:p>
    <w:p w14:paraId="1A6744AE" w14:textId="77777777" w:rsidR="0008700A" w:rsidRPr="0008700A" w:rsidRDefault="0008700A" w:rsidP="0008700A">
      <w:pPr>
        <w:rPr>
          <w:rFonts w:eastAsia="Meiryo UI"/>
        </w:rPr>
      </w:pPr>
    </w:p>
    <w:p w14:paraId="06C28D46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ascii="Segoe UI Emoji" w:eastAsia="Meiryo UI" w:hAnsi="Segoe UI Emoji" w:cs="Segoe UI Emoji"/>
        </w:rPr>
        <w:t>✨</w:t>
      </w:r>
      <w:r w:rsidRPr="0008700A">
        <w:rPr>
          <w:rFonts w:eastAsia="Meiryo UI"/>
        </w:rPr>
        <w:t>補足ポイント</w:t>
      </w:r>
    </w:p>
    <w:p w14:paraId="70B26389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語り口はそのまま活かす：スライドでは要点を絞り、プレゼン時に吉宏さんが肉声で語ることで、より深い感動を生みます。</w:t>
      </w:r>
    </w:p>
    <w:p w14:paraId="06A165F3" w14:textId="77777777" w:rsidR="0008700A" w:rsidRP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感情の流れを意識：恐れ → 空しさ → 出会い → 平安 → 喜びという流れが、聞き手の心に残ります。</w:t>
      </w:r>
    </w:p>
    <w:p w14:paraId="0F1B8DAE" w14:textId="78D0D365" w:rsidR="0008700A" w:rsidRDefault="0008700A" w:rsidP="0008700A">
      <w:pPr>
        <w:rPr>
          <w:rFonts w:eastAsia="Meiryo UI"/>
        </w:rPr>
      </w:pPr>
      <w:r w:rsidRPr="0008700A">
        <w:rPr>
          <w:rFonts w:eastAsia="Meiryo UI" w:hint="eastAsia"/>
        </w:rPr>
        <w:t>•</w:t>
      </w:r>
      <w:r w:rsidRPr="0008700A">
        <w:rPr>
          <w:rFonts w:eastAsia="Meiryo UI"/>
        </w:rPr>
        <w:t xml:space="preserve"> </w:t>
      </w:r>
      <w:r w:rsidRPr="0008700A">
        <w:rPr>
          <w:rFonts w:eastAsia="Meiryo UI"/>
        </w:rPr>
        <w:tab/>
        <w:t>視覚的な演出：暗→光のコントラストを使うことで、証しの変化を視覚的にも伝えられます。</w:t>
      </w:r>
    </w:p>
    <w:p w14:paraId="28CBE2E0" w14:textId="77777777" w:rsidR="0008700A" w:rsidRDefault="0008700A" w:rsidP="0008700A">
      <w:pPr>
        <w:rPr>
          <w:rFonts w:eastAsia="Meiryo UI"/>
        </w:rPr>
      </w:pPr>
    </w:p>
    <w:p w14:paraId="06CE8E2E" w14:textId="77777777" w:rsidR="0008700A" w:rsidRDefault="0008700A" w:rsidP="0008700A">
      <w:pPr>
        <w:rPr>
          <w:rFonts w:eastAsia="Meiryo UI"/>
        </w:rPr>
      </w:pPr>
    </w:p>
    <w:p w14:paraId="5A1D1A1C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Segoe UI Emoji" w:eastAsia="ＭＳ Ｐゴシック" w:hAnsi="Segoe UI Emoji" w:cs="Segoe UI Emoji"/>
          <w:sz w:val="24"/>
          <w:szCs w:val="24"/>
        </w:rPr>
        <w:t>🟨</w:t>
      </w: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>【A】証しスライド構成案（全5枚＋表紙）</w:t>
      </w:r>
    </w:p>
    <w:p w14:paraId="297F923E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Segoe UI Emoji" w:eastAsia="ＭＳ Ｐゴシック" w:hAnsi="Segoe UI Emoji" w:cs="Segoe UI Emoji"/>
          <w:sz w:val="24"/>
          <w:szCs w:val="24"/>
        </w:rPr>
        <w:t>🎨</w:t>
      </w: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 表紙スライド</w:t>
      </w:r>
    </w:p>
    <w:p w14:paraId="1E1A27D9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タイトル</w:t>
      </w:r>
    </w:p>
    <w:p w14:paraId="6C7762B5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私の人生を変えた出会い 〜永遠の命の確信と空しさからの解放〜 </w:t>
      </w:r>
    </w:p>
    <w:p w14:paraId="3B12A068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サブ情報</w:t>
      </w:r>
    </w:p>
    <w:p w14:paraId="54A089ED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泉パークタウンキリスト教会 菊田 吉宏 2020年2月20日 </w:t>
      </w:r>
    </w:p>
    <w:p w14:paraId="2DD82244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聖書箇所（背景に淡く）</w:t>
      </w:r>
    </w:p>
    <w:p w14:paraId="57A74406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>「わたしはよみがえりであり、いのちである」（</w:t>
      </w:r>
      <w:proofErr w:type="gramStart"/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>ヨハネ</w:t>
      </w:r>
      <w:proofErr w:type="gramEnd"/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>11:25）</w:t>
      </w:r>
    </w:p>
    <w:p w14:paraId="46E9724C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lastRenderedPageBreak/>
        <w:t>デザイン案</w:t>
      </w:r>
    </w:p>
    <w:p w14:paraId="04D29877" w14:textId="77777777" w:rsidR="0008700A" w:rsidRPr="0008700A" w:rsidRDefault="0008700A" w:rsidP="0008700A">
      <w:pPr>
        <w:numPr>
          <w:ilvl w:val="0"/>
          <w:numId w:val="2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>背景：夜明けの空、光に向かって歩く人物のシルエット</w:t>
      </w:r>
    </w:p>
    <w:p w14:paraId="1E2FD251" w14:textId="77777777" w:rsidR="0008700A" w:rsidRPr="0008700A" w:rsidRDefault="0008700A" w:rsidP="0008700A">
      <w:pPr>
        <w:numPr>
          <w:ilvl w:val="0"/>
          <w:numId w:val="2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>色調：ネイビー × ゴールド</w:t>
      </w:r>
    </w:p>
    <w:p w14:paraId="2BA43309" w14:textId="77777777" w:rsidR="0008700A" w:rsidRPr="0008700A" w:rsidRDefault="0008700A" w:rsidP="0008700A">
      <w:pPr>
        <w:numPr>
          <w:ilvl w:val="0"/>
          <w:numId w:val="2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>フォント：タイトルは游明朝、本文はメイリオ</w:t>
      </w:r>
    </w:p>
    <w:p w14:paraId="5546B04B" w14:textId="77777777" w:rsidR="0008700A" w:rsidRPr="0008700A" w:rsidRDefault="0008700A" w:rsidP="0008700A">
      <w:pPr>
        <w:numPr>
          <w:ilvl w:val="0"/>
          <w:numId w:val="2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>アニメーション：タイトルがフェードイン、聖句がゆっくり浮かび上がる</w:t>
      </w:r>
    </w:p>
    <w:p w14:paraId="13E606CA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Segoe UI Emoji" w:eastAsia="ＭＳ Ｐゴシック" w:hAnsi="Segoe UI Emoji" w:cs="Segoe UI Emoji"/>
          <w:sz w:val="24"/>
          <w:szCs w:val="24"/>
        </w:rPr>
        <w:t>🟦</w:t>
      </w: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 Slide 1：信じる前の人生</w:t>
      </w:r>
    </w:p>
    <w:p w14:paraId="7A9F292E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見出し</w:t>
      </w:r>
    </w:p>
    <w:p w14:paraId="46FBB396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死の恐れと空しさに満ちた日々 </w:t>
      </w:r>
    </w:p>
    <w:p w14:paraId="41254E4B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本文</w:t>
      </w:r>
    </w:p>
    <w:p w14:paraId="4F39740E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10歳の時、父が突然亡くなり「人間は死んだら終わり」と思うようになりました。 母子家庭となり、経済的な不安も重なり、将来がとても心配でした。 「金持ちになれば幸せになれる」と信じて猛進し、証券・不動産・保険業界で働きました。 収入は初任給の10倍になりましたが、心は満たされず、怒りと空しさに苦しんでいました。 </w:t>
      </w:r>
    </w:p>
    <w:p w14:paraId="6A260AA2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聖書箇所（補足用）</w:t>
      </w:r>
    </w:p>
    <w:p w14:paraId="5072E8FA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>「人はたとえ全世界を手に入れても、命を失ったら何の得があるか」（マルコ8:36）</w:t>
      </w:r>
    </w:p>
    <w:p w14:paraId="6360AFE3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Segoe UI Emoji" w:eastAsia="ＭＳ Ｐゴシック" w:hAnsi="Segoe UI Emoji" w:cs="Segoe UI Emoji"/>
          <w:sz w:val="24"/>
          <w:szCs w:val="24"/>
        </w:rPr>
        <w:t>🟦</w:t>
      </w: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 Slide 2：信じるきっかけ</w:t>
      </w:r>
    </w:p>
    <w:p w14:paraId="0F4874FB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見出し</w:t>
      </w:r>
    </w:p>
    <w:p w14:paraId="69BC68AB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空しさを埋めようとしても… </w:t>
      </w:r>
    </w:p>
    <w:p w14:paraId="7C085DC1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本文</w:t>
      </w:r>
    </w:p>
    <w:p w14:paraId="6801BC0F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仕事・お酒・ゴルフ・宗教研修など、空しさを埋めようとしましたが、満たされませんでした。 そんな時、セミナー参加者の誘いで教会に行くようになりました。 そこで「永遠の命がある」と教えられ、私はそれを確信するようになったのです。 </w:t>
      </w:r>
    </w:p>
    <w:p w14:paraId="25986A89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聖書箇所（補足用）</w:t>
      </w:r>
    </w:p>
    <w:p w14:paraId="633BD080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>「わたしのことばを聞いて、わたしを遣わした方を信じる者は、永遠のいのちを持ち…死からいのちに移っている」（</w:t>
      </w:r>
      <w:proofErr w:type="gramStart"/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>ヨハネ</w:t>
      </w:r>
      <w:proofErr w:type="gramEnd"/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>5:24）</w:t>
      </w:r>
    </w:p>
    <w:p w14:paraId="08BAAA53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Segoe UI Emoji" w:eastAsia="ＭＳ Ｐゴシック" w:hAnsi="Segoe UI Emoji" w:cs="Segoe UI Emoji"/>
          <w:sz w:val="24"/>
          <w:szCs w:val="24"/>
        </w:rPr>
        <w:t>🟦</w:t>
      </w: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 Slide 3：信じた後の変化</w:t>
      </w:r>
    </w:p>
    <w:p w14:paraId="7C24F43C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見出し</w:t>
      </w:r>
    </w:p>
    <w:p w14:paraId="30BAA9F1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平安と喜びに満ちた人生へ </w:t>
      </w:r>
    </w:p>
    <w:p w14:paraId="04165E0B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lastRenderedPageBreak/>
        <w:t>本文</w:t>
      </w:r>
    </w:p>
    <w:p w14:paraId="69227727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「死んだら終わり」という恐れは、今はまったくありません。 「いつ死んでも天国に入れる」という確信が与えられ、心に平安が満ちています。 空しさは満たされ、毎日が喜びに満ちています。 永遠の命の確信によって、私の人生は根本から変わりました。 </w:t>
      </w:r>
    </w:p>
    <w:p w14:paraId="6A4204FB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聖書箇所（補足用）</w:t>
      </w:r>
    </w:p>
    <w:p w14:paraId="01C60E05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>「神の平安が、あなたがたの心と思いを守ってくださいます」（ピリピ4:7）</w:t>
      </w:r>
    </w:p>
    <w:p w14:paraId="26147A75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Segoe UI Emoji" w:eastAsia="ＭＳ Ｐゴシック" w:hAnsi="Segoe UI Emoji" w:cs="Segoe UI Emoji"/>
          <w:sz w:val="24"/>
          <w:szCs w:val="24"/>
        </w:rPr>
        <w:t>🟦</w:t>
      </w: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 Slide 4：まとめとメッセージ</w:t>
      </w:r>
    </w:p>
    <w:p w14:paraId="7AAAAD86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見出し</w:t>
      </w:r>
    </w:p>
    <w:p w14:paraId="00CFE86B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永遠の命の確信が人生を変える </w:t>
      </w:r>
    </w:p>
    <w:p w14:paraId="4313F25D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本文</w:t>
      </w:r>
    </w:p>
    <w:p w14:paraId="6F45BB0A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私は今、永遠の命の確信と共に歩んでいます。 死の恐れはなく、心には平安と喜びがあります。 この確信を、皆さんにも分かち合いたいのです。 </w:t>
      </w:r>
    </w:p>
    <w:p w14:paraId="61257175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聖書箇所（締めくくり）</w:t>
      </w:r>
    </w:p>
    <w:p w14:paraId="747E7509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>「神は、実に、そのひとり子をお与えになったほどに、世を愛された」（</w:t>
      </w:r>
      <w:proofErr w:type="gramStart"/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>ヨハネ</w:t>
      </w:r>
      <w:proofErr w:type="gramEnd"/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>3:16）</w:t>
      </w:r>
    </w:p>
    <w:p w14:paraId="325CCAD0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Segoe UI Emoji" w:eastAsia="ＭＳ Ｐゴシック" w:hAnsi="Segoe UI Emoji" w:cs="Segoe UI Emoji"/>
          <w:sz w:val="24"/>
          <w:szCs w:val="24"/>
        </w:rPr>
        <w:t>🟨</w:t>
      </w: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>【B】EE紹介スライド構成案（全4枚＋表紙）</w:t>
      </w:r>
    </w:p>
    <w:p w14:paraId="2CDD60CF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Segoe UI Emoji" w:eastAsia="ＭＳ Ｐゴシック" w:hAnsi="Segoe UI Emoji" w:cs="Segoe UI Emoji"/>
          <w:sz w:val="24"/>
          <w:szCs w:val="24"/>
        </w:rPr>
        <w:t>🎨</w:t>
      </w: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 表紙スライド</w:t>
      </w:r>
    </w:p>
    <w:p w14:paraId="43D7B778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タイトル</w:t>
      </w:r>
    </w:p>
    <w:p w14:paraId="45A6615E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EE（エバンジェリズム・エクスプロージョン）とは？ </w:t>
      </w:r>
    </w:p>
    <w:p w14:paraId="1AF226C5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サブタイトル</w:t>
      </w:r>
    </w:p>
    <w:p w14:paraId="56C62251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〜誰でも福音を伝えられるようになる実践型プログラム〜 </w:t>
      </w:r>
    </w:p>
    <w:p w14:paraId="0A1F5399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氏名・日付</w:t>
      </w:r>
    </w:p>
    <w:p w14:paraId="6ED6C3B6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泉パークタウンキリスト教会 菊田 吉宏 2025年9月 </w:t>
      </w:r>
    </w:p>
    <w:p w14:paraId="401F009F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背景案</w:t>
      </w:r>
    </w:p>
    <w:p w14:paraId="0067B5FF" w14:textId="77777777" w:rsidR="0008700A" w:rsidRPr="0008700A" w:rsidRDefault="0008700A" w:rsidP="0008700A">
      <w:pPr>
        <w:numPr>
          <w:ilvl w:val="0"/>
          <w:numId w:val="2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>十字架と光、または「種をまく人」のイラスト</w:t>
      </w:r>
    </w:p>
    <w:p w14:paraId="25BDB022" w14:textId="77777777" w:rsidR="0008700A" w:rsidRPr="0008700A" w:rsidRDefault="0008700A" w:rsidP="0008700A">
      <w:pPr>
        <w:numPr>
          <w:ilvl w:val="0"/>
          <w:numId w:val="2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>色調：白 × 緑（成長と希望）</w:t>
      </w:r>
    </w:p>
    <w:p w14:paraId="791AE08A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Segoe UI Emoji" w:eastAsia="ＭＳ Ｐゴシック" w:hAnsi="Segoe UI Emoji" w:cs="Segoe UI Emoji"/>
          <w:sz w:val="24"/>
          <w:szCs w:val="24"/>
        </w:rPr>
        <w:lastRenderedPageBreak/>
        <w:t>🟦</w:t>
      </w: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 Slide 1：EEとは何か？</w:t>
      </w:r>
    </w:p>
    <w:p w14:paraId="172514B5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見出し</w:t>
      </w:r>
    </w:p>
    <w:p w14:paraId="04981FED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EEとは「福音伝達の訓練プログラム」です </w:t>
      </w:r>
    </w:p>
    <w:p w14:paraId="5B0D751A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本文</w:t>
      </w:r>
    </w:p>
    <w:p w14:paraId="2E525484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Evangelism Explosion（EE）は、誰でも福音を伝えられるようになるための実践型トレーニングです。 世界160カ国以上で導入され、教会員が信仰を分かち合う力を身につけています。 「関係づくり」「質問」「証し」「福音提示」「決断への導き」まで、段階的に学べます。 </w:t>
      </w:r>
    </w:p>
    <w:p w14:paraId="27811F46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Segoe UI Emoji" w:eastAsia="ＭＳ Ｐゴシック" w:hAnsi="Segoe UI Emoji" w:cs="Segoe UI Emoji"/>
          <w:sz w:val="24"/>
          <w:szCs w:val="24"/>
        </w:rPr>
        <w:t>🟦</w:t>
      </w: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 Slide 2：なぜEEが必要か？</w:t>
      </w:r>
    </w:p>
    <w:p w14:paraId="1F9999AC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見出し</w:t>
      </w:r>
    </w:p>
    <w:p w14:paraId="62A91BC5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「信仰を伝えたいけど、どう話せばいいか分からない…」 </w:t>
      </w:r>
    </w:p>
    <w:p w14:paraId="0C9B4EEE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本文</w:t>
      </w:r>
    </w:p>
    <w:p w14:paraId="3D2FA553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多くのクリスチャンが「伝えたいけど、怖い」「何を話せばいいか分からない」と感じています。 EEはその不安を取り除き、誰でも自然に、確信を持って福音を伝えられるように導きます。 </w:t>
      </w:r>
    </w:p>
    <w:p w14:paraId="67E64913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Segoe UI Emoji" w:eastAsia="ＭＳ Ｐゴシック" w:hAnsi="Segoe UI Emoji" w:cs="Segoe UI Emoji"/>
          <w:sz w:val="24"/>
          <w:szCs w:val="24"/>
        </w:rPr>
        <w:t>🟦</w:t>
      </w: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 Slide 3：EEの特徴</w:t>
      </w:r>
    </w:p>
    <w:p w14:paraId="088E5BA3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見出し</w:t>
      </w:r>
    </w:p>
    <w:p w14:paraId="585E27BF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実践・再現・継続ができる </w:t>
      </w:r>
    </w:p>
    <w:p w14:paraId="2F27B8AF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本文</w:t>
      </w:r>
    </w:p>
    <w:p w14:paraId="21E4D370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・実際の訪問や対話を通して、体験的に学べる ・誰でも再現できるよう、ステップごとの構成 ・訓練を受けた人が、次の人を訓練できる「再生産型」モデル ・信仰の確信と喜びが深まる </w:t>
      </w:r>
    </w:p>
    <w:p w14:paraId="62903C90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Segoe UI Emoji" w:eastAsia="ＭＳ Ｐゴシック" w:hAnsi="Segoe UI Emoji" w:cs="Segoe UI Emoji"/>
          <w:sz w:val="24"/>
          <w:szCs w:val="24"/>
        </w:rPr>
        <w:t>🟦</w:t>
      </w: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 Slide 4：あなたも参加できます</w:t>
      </w:r>
    </w:p>
    <w:p w14:paraId="52704816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見出し</w:t>
      </w:r>
    </w:p>
    <w:p w14:paraId="388A63C9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一歩踏み出せば、神が用いてくださいます </w:t>
      </w:r>
    </w:p>
    <w:p w14:paraId="3022F029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t>本文</w:t>
      </w:r>
    </w:p>
    <w:p w14:paraId="47641C14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 xml:space="preserve">「わたしには無理」と思っていた人が、今では喜んで福音を語っています。 あなたも、神の愛を分かち合う器として用いられます。 一緒に学び、体験し、伝えていきましょう。 </w:t>
      </w:r>
    </w:p>
    <w:p w14:paraId="6695F42B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b/>
          <w:bCs/>
          <w:sz w:val="24"/>
          <w:szCs w:val="24"/>
        </w:rPr>
        <w:lastRenderedPageBreak/>
        <w:t>聖書箇所</w:t>
      </w:r>
    </w:p>
    <w:p w14:paraId="21C50BB6" w14:textId="77777777" w:rsidR="0008700A" w:rsidRPr="0008700A" w:rsidRDefault="0008700A" w:rsidP="0008700A">
      <w:p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sz w:val="24"/>
          <w:szCs w:val="24"/>
        </w:rPr>
      </w:pPr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>「あなたがたは、行って、すべての民を弟子としなさい」（</w:t>
      </w:r>
      <w:proofErr w:type="gramStart"/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>マタイ</w:t>
      </w:r>
      <w:proofErr w:type="gramEnd"/>
      <w:r w:rsidRPr="0008700A">
        <w:rPr>
          <w:rFonts w:ascii="ＭＳ Ｐゴシック" w:eastAsia="ＭＳ Ｐゴシック" w:hAnsi="ＭＳ Ｐゴシック" w:cs="ＭＳ Ｐゴシック"/>
          <w:sz w:val="24"/>
          <w:szCs w:val="24"/>
        </w:rPr>
        <w:t>28:19）</w:t>
      </w:r>
    </w:p>
    <w:p w14:paraId="21A0864E" w14:textId="77777777" w:rsidR="0008700A" w:rsidRPr="0008700A" w:rsidRDefault="0008700A" w:rsidP="0008700A">
      <w:pPr>
        <w:rPr>
          <w:rFonts w:eastAsia="Meiryo UI" w:hint="eastAsia"/>
        </w:rPr>
      </w:pPr>
    </w:p>
    <w:sectPr w:rsidR="0008700A" w:rsidRPr="0008700A" w:rsidSect="001B664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21F2D" w14:textId="77777777" w:rsidR="00D368F5" w:rsidRDefault="00D368F5" w:rsidP="001E678E">
      <w:r>
        <w:separator/>
      </w:r>
    </w:p>
  </w:endnote>
  <w:endnote w:type="continuationSeparator" w:id="0">
    <w:p w14:paraId="2B0515CA" w14:textId="77777777" w:rsidR="00D368F5" w:rsidRDefault="00D368F5" w:rsidP="001E6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61F6A" w14:textId="77777777" w:rsidR="00D368F5" w:rsidRDefault="00D368F5" w:rsidP="001E678E">
      <w:r>
        <w:separator/>
      </w:r>
    </w:p>
  </w:footnote>
  <w:footnote w:type="continuationSeparator" w:id="0">
    <w:p w14:paraId="41EBCD21" w14:textId="77777777" w:rsidR="00D368F5" w:rsidRDefault="00D368F5" w:rsidP="001E67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BE6749C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EB8E096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101F5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646BAB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E0B028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A2F5EE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9E2B71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232AD78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4DC8D9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658E07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6290B4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Meiryo UI" w:hAnsi="Meiryo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6E07C6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eiryo UI" w:hAnsi="Meiryo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記事 %1."/>
      <w:lvlJc w:val="left"/>
      <w:pPr>
        <w:ind w:left="0" w:firstLine="0"/>
      </w:pPr>
    </w:lvl>
    <w:lvl w:ilvl="1">
      <w:start w:val="1"/>
      <w:numFmt w:val="decimalZero"/>
      <w:isLgl/>
      <w:lvlText w:val="セクション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記事%1。"/>
      <w:lvlJc w:val="left"/>
      <w:pPr>
        <w:ind w:left="0" w:firstLine="0"/>
      </w:pPr>
    </w:lvl>
    <w:lvl w:ilvl="1">
      <w:start w:val="1"/>
      <w:numFmt w:val="decimalZero"/>
      <w:isLgl/>
      <w:lvlText w:val="セクション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94D4917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Meiryo UI" w:hAnsi="Meiryo UI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4FD55A40"/>
    <w:multiLevelType w:val="multilevel"/>
    <w:tmpl w:val="2BD2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50CFB"/>
    <w:multiLevelType w:val="multilevel"/>
    <w:tmpl w:val="9DF09F08"/>
    <w:lvl w:ilvl="0">
      <w:start w:val="1"/>
      <w:numFmt w:val="upperRoman"/>
      <w:lvlText w:val="記事%1。"/>
      <w:lvlJc w:val="left"/>
      <w:pPr>
        <w:ind w:left="0" w:firstLine="0"/>
      </w:pPr>
    </w:lvl>
    <w:lvl w:ilvl="1">
      <w:start w:val="1"/>
      <w:numFmt w:val="decimalZero"/>
      <w:isLgl/>
      <w:lvlText w:val="セクション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DEC6B47"/>
    <w:multiLevelType w:val="multilevel"/>
    <w:tmpl w:val="604E1C0A"/>
    <w:lvl w:ilvl="0">
      <w:start w:val="1"/>
      <w:numFmt w:val="upperRoman"/>
      <w:lvlText w:val="記事%1。"/>
      <w:lvlJc w:val="left"/>
      <w:pPr>
        <w:ind w:left="0" w:firstLine="0"/>
      </w:pPr>
    </w:lvl>
    <w:lvl w:ilvl="1">
      <w:start w:val="1"/>
      <w:numFmt w:val="decimalZero"/>
      <w:isLgl/>
      <w:lvlText w:val="セクション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D8C2C6D"/>
    <w:multiLevelType w:val="multilevel"/>
    <w:tmpl w:val="04090023"/>
    <w:lvl w:ilvl="0">
      <w:start w:val="1"/>
      <w:numFmt w:val="upperRoman"/>
      <w:lvlText w:val="記事%1。"/>
      <w:lvlJc w:val="left"/>
      <w:pPr>
        <w:ind w:left="0" w:firstLine="0"/>
      </w:pPr>
    </w:lvl>
    <w:lvl w:ilvl="1">
      <w:start w:val="1"/>
      <w:numFmt w:val="decimalZero"/>
      <w:isLgl/>
      <w:lvlText w:val="セクション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7F182294"/>
    <w:multiLevelType w:val="multilevel"/>
    <w:tmpl w:val="8628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789966">
    <w:abstractNumId w:val="23"/>
  </w:num>
  <w:num w:numId="2" w16cid:durableId="1118917130">
    <w:abstractNumId w:val="14"/>
  </w:num>
  <w:num w:numId="3" w16cid:durableId="9264226">
    <w:abstractNumId w:val="10"/>
  </w:num>
  <w:num w:numId="4" w16cid:durableId="887103659">
    <w:abstractNumId w:val="25"/>
  </w:num>
  <w:num w:numId="5" w16cid:durableId="1191410864">
    <w:abstractNumId w:val="15"/>
  </w:num>
  <w:num w:numId="6" w16cid:durableId="1936283927">
    <w:abstractNumId w:val="18"/>
  </w:num>
  <w:num w:numId="7" w16cid:durableId="1533498551">
    <w:abstractNumId w:val="20"/>
  </w:num>
  <w:num w:numId="8" w16cid:durableId="434790109">
    <w:abstractNumId w:val="9"/>
  </w:num>
  <w:num w:numId="9" w16cid:durableId="451175300">
    <w:abstractNumId w:val="7"/>
  </w:num>
  <w:num w:numId="10" w16cid:durableId="498158958">
    <w:abstractNumId w:val="6"/>
  </w:num>
  <w:num w:numId="11" w16cid:durableId="1132363551">
    <w:abstractNumId w:val="5"/>
  </w:num>
  <w:num w:numId="12" w16cid:durableId="68770396">
    <w:abstractNumId w:val="4"/>
  </w:num>
  <w:num w:numId="13" w16cid:durableId="341126649">
    <w:abstractNumId w:val="8"/>
  </w:num>
  <w:num w:numId="14" w16cid:durableId="354578527">
    <w:abstractNumId w:val="3"/>
  </w:num>
  <w:num w:numId="15" w16cid:durableId="1014724266">
    <w:abstractNumId w:val="2"/>
  </w:num>
  <w:num w:numId="16" w16cid:durableId="1004550374">
    <w:abstractNumId w:val="1"/>
  </w:num>
  <w:num w:numId="17" w16cid:durableId="701176732">
    <w:abstractNumId w:val="0"/>
  </w:num>
  <w:num w:numId="18" w16cid:durableId="1115636827">
    <w:abstractNumId w:val="16"/>
  </w:num>
  <w:num w:numId="19" w16cid:durableId="1624186999">
    <w:abstractNumId w:val="17"/>
  </w:num>
  <w:num w:numId="20" w16cid:durableId="1326124948">
    <w:abstractNumId w:val="24"/>
  </w:num>
  <w:num w:numId="21" w16cid:durableId="94130317">
    <w:abstractNumId w:val="19"/>
  </w:num>
  <w:num w:numId="22" w16cid:durableId="1054700609">
    <w:abstractNumId w:val="13"/>
  </w:num>
  <w:num w:numId="23" w16cid:durableId="1181433057">
    <w:abstractNumId w:val="26"/>
  </w:num>
  <w:num w:numId="24" w16cid:durableId="370108344">
    <w:abstractNumId w:val="12"/>
  </w:num>
  <w:num w:numId="25" w16cid:durableId="1139568058">
    <w:abstractNumId w:val="11"/>
  </w:num>
  <w:num w:numId="26" w16cid:durableId="8795156">
    <w:abstractNumId w:val="21"/>
  </w:num>
  <w:num w:numId="27" w16cid:durableId="186065741">
    <w:abstractNumId w:val="22"/>
  </w:num>
  <w:num w:numId="28" w16cid:durableId="14590310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00A"/>
    <w:rsid w:val="0008700A"/>
    <w:rsid w:val="001601AF"/>
    <w:rsid w:val="001B664C"/>
    <w:rsid w:val="001E678E"/>
    <w:rsid w:val="00247B89"/>
    <w:rsid w:val="004E108E"/>
    <w:rsid w:val="00645252"/>
    <w:rsid w:val="006D3D74"/>
    <w:rsid w:val="0074698F"/>
    <w:rsid w:val="007C6F81"/>
    <w:rsid w:val="0083569A"/>
    <w:rsid w:val="00A9204E"/>
    <w:rsid w:val="00D368F5"/>
    <w:rsid w:val="00DC2CC1"/>
    <w:rsid w:val="00EE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3C5B73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ＭＳ 明朝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E678E"/>
    <w:rPr>
      <w:rFonts w:ascii="Meiryo UI" w:hAnsi="Meiryo UI"/>
    </w:rPr>
  </w:style>
  <w:style w:type="paragraph" w:styleId="1">
    <w:name w:val="heading 1"/>
    <w:basedOn w:val="a2"/>
    <w:next w:val="a2"/>
    <w:link w:val="10"/>
    <w:uiPriority w:val="9"/>
    <w:qFormat/>
    <w:rsid w:val="001E678E"/>
    <w:pPr>
      <w:keepNext/>
      <w:keepLines/>
      <w:spacing w:before="240"/>
      <w:outlineLvl w:val="0"/>
    </w:pPr>
    <w:rPr>
      <w:rFonts w:eastAsiaTheme="majorEastAsia" w:cstheme="majorBidi"/>
      <w:color w:val="1F4E79" w:themeColor="accent1" w:themeShade="80"/>
      <w:sz w:val="32"/>
      <w:szCs w:val="32"/>
    </w:rPr>
  </w:style>
  <w:style w:type="paragraph" w:styleId="21">
    <w:name w:val="heading 2"/>
    <w:basedOn w:val="a2"/>
    <w:next w:val="a2"/>
    <w:link w:val="22"/>
    <w:uiPriority w:val="9"/>
    <w:unhideWhenUsed/>
    <w:qFormat/>
    <w:rsid w:val="001E678E"/>
    <w:pPr>
      <w:keepNext/>
      <w:keepLines/>
      <w:spacing w:before="40"/>
      <w:outlineLvl w:val="1"/>
    </w:pPr>
    <w:rPr>
      <w:rFonts w:eastAsiaTheme="majorEastAsia" w:cstheme="majorBidi"/>
      <w:color w:val="1F4E79" w:themeColor="accent1" w:themeShade="80"/>
      <w:sz w:val="26"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1E678E"/>
    <w:pPr>
      <w:keepNext/>
      <w:keepLines/>
      <w:spacing w:before="40"/>
      <w:outlineLvl w:val="2"/>
    </w:pPr>
    <w:rPr>
      <w:rFonts w:eastAsiaTheme="majorEastAsia" w:cstheme="majorBidi"/>
      <w:color w:val="1F4D78" w:themeColor="accent1" w:themeShade="7F"/>
      <w:sz w:val="24"/>
      <w:szCs w:val="24"/>
    </w:rPr>
  </w:style>
  <w:style w:type="paragraph" w:styleId="41">
    <w:name w:val="heading 4"/>
    <w:basedOn w:val="a2"/>
    <w:next w:val="a2"/>
    <w:link w:val="42"/>
    <w:uiPriority w:val="9"/>
    <w:unhideWhenUsed/>
    <w:qFormat/>
    <w:rsid w:val="001E678E"/>
    <w:pPr>
      <w:keepNext/>
      <w:keepLines/>
      <w:spacing w:before="40"/>
      <w:outlineLvl w:val="3"/>
    </w:pPr>
    <w:rPr>
      <w:rFonts w:eastAsiaTheme="majorEastAsia" w:cstheme="majorBidi"/>
      <w:i/>
      <w:iCs/>
      <w:color w:val="1F4E79" w:themeColor="accent1" w:themeShade="80"/>
    </w:rPr>
  </w:style>
  <w:style w:type="paragraph" w:styleId="51">
    <w:name w:val="heading 5"/>
    <w:basedOn w:val="a2"/>
    <w:next w:val="a2"/>
    <w:link w:val="52"/>
    <w:uiPriority w:val="9"/>
    <w:unhideWhenUsed/>
    <w:qFormat/>
    <w:rsid w:val="001E678E"/>
    <w:pPr>
      <w:keepNext/>
      <w:keepLines/>
      <w:spacing w:before="40"/>
      <w:outlineLvl w:val="4"/>
    </w:pPr>
    <w:rPr>
      <w:rFonts w:eastAsiaTheme="majorEastAsia" w:cstheme="majorBidi"/>
      <w:color w:val="1F4E79" w:themeColor="accent1" w:themeShade="80"/>
    </w:rPr>
  </w:style>
  <w:style w:type="paragraph" w:styleId="6">
    <w:name w:val="heading 6"/>
    <w:basedOn w:val="a2"/>
    <w:next w:val="a2"/>
    <w:link w:val="60"/>
    <w:uiPriority w:val="9"/>
    <w:unhideWhenUsed/>
    <w:qFormat/>
    <w:rsid w:val="001E678E"/>
    <w:pPr>
      <w:keepNext/>
      <w:keepLines/>
      <w:spacing w:before="40"/>
      <w:outlineLvl w:val="5"/>
    </w:pPr>
    <w:rPr>
      <w:rFonts w:eastAsiaTheme="majorEastAsia" w:cstheme="majorBidi"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9"/>
    <w:unhideWhenUsed/>
    <w:qFormat/>
    <w:rsid w:val="001E678E"/>
    <w:pPr>
      <w:keepNext/>
      <w:keepLines/>
      <w:spacing w:before="40"/>
      <w:outlineLvl w:val="6"/>
    </w:pPr>
    <w:rPr>
      <w:rFonts w:eastAsiaTheme="majorEastAsia" w:cstheme="majorBidi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9"/>
    <w:unhideWhenUsed/>
    <w:qFormat/>
    <w:rsid w:val="001E678E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9"/>
    <w:unhideWhenUsed/>
    <w:qFormat/>
    <w:rsid w:val="001E678E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見出し 1 (文字)"/>
    <w:basedOn w:val="a3"/>
    <w:link w:val="1"/>
    <w:uiPriority w:val="9"/>
    <w:rsid w:val="001E678E"/>
    <w:rPr>
      <w:rFonts w:ascii="Meiryo UI" w:eastAsiaTheme="majorEastAsia" w:hAnsi="Meiryo UI" w:cstheme="majorBidi"/>
      <w:color w:val="1F4E79" w:themeColor="accent1" w:themeShade="80"/>
      <w:sz w:val="32"/>
      <w:szCs w:val="32"/>
    </w:rPr>
  </w:style>
  <w:style w:type="character" w:customStyle="1" w:styleId="22">
    <w:name w:val="見出し 2 (文字)"/>
    <w:basedOn w:val="a3"/>
    <w:link w:val="21"/>
    <w:uiPriority w:val="9"/>
    <w:rsid w:val="001E678E"/>
    <w:rPr>
      <w:rFonts w:ascii="Meiryo UI" w:eastAsiaTheme="majorEastAsia" w:hAnsi="Meiryo UI" w:cstheme="majorBidi"/>
      <w:color w:val="1F4E79" w:themeColor="accent1" w:themeShade="80"/>
      <w:sz w:val="26"/>
      <w:szCs w:val="26"/>
    </w:rPr>
  </w:style>
  <w:style w:type="character" w:customStyle="1" w:styleId="32">
    <w:name w:val="見出し 3 (文字)"/>
    <w:basedOn w:val="a3"/>
    <w:link w:val="31"/>
    <w:uiPriority w:val="9"/>
    <w:rsid w:val="001E678E"/>
    <w:rPr>
      <w:rFonts w:ascii="Meiryo UI" w:eastAsiaTheme="majorEastAsia" w:hAnsi="Meiryo UI" w:cstheme="majorBidi"/>
      <w:color w:val="1F4D78" w:themeColor="accent1" w:themeShade="7F"/>
      <w:sz w:val="24"/>
      <w:szCs w:val="24"/>
    </w:rPr>
  </w:style>
  <w:style w:type="character" w:customStyle="1" w:styleId="42">
    <w:name w:val="見出し 4 (文字)"/>
    <w:basedOn w:val="a3"/>
    <w:link w:val="41"/>
    <w:uiPriority w:val="9"/>
    <w:rsid w:val="001E678E"/>
    <w:rPr>
      <w:rFonts w:ascii="Meiryo UI" w:eastAsiaTheme="majorEastAsia" w:hAnsi="Meiryo UI" w:cstheme="majorBidi"/>
      <w:i/>
      <w:iCs/>
      <w:color w:val="1F4E79" w:themeColor="accent1" w:themeShade="80"/>
    </w:rPr>
  </w:style>
  <w:style w:type="character" w:customStyle="1" w:styleId="52">
    <w:name w:val="見出し 5 (文字)"/>
    <w:basedOn w:val="a3"/>
    <w:link w:val="51"/>
    <w:uiPriority w:val="9"/>
    <w:rsid w:val="001E678E"/>
    <w:rPr>
      <w:rFonts w:ascii="Meiryo UI" w:eastAsiaTheme="majorEastAsia" w:hAnsi="Meiryo UI" w:cstheme="majorBidi"/>
      <w:color w:val="1F4E79" w:themeColor="accent1" w:themeShade="80"/>
    </w:rPr>
  </w:style>
  <w:style w:type="character" w:customStyle="1" w:styleId="60">
    <w:name w:val="見出し 6 (文字)"/>
    <w:basedOn w:val="a3"/>
    <w:link w:val="6"/>
    <w:uiPriority w:val="9"/>
    <w:rsid w:val="001E678E"/>
    <w:rPr>
      <w:rFonts w:ascii="Meiryo UI" w:eastAsiaTheme="majorEastAsia" w:hAnsi="Meiryo UI" w:cstheme="majorBidi"/>
      <w:color w:val="1F4D78" w:themeColor="accent1" w:themeShade="7F"/>
    </w:rPr>
  </w:style>
  <w:style w:type="character" w:customStyle="1" w:styleId="70">
    <w:name w:val="見出し 7 (文字)"/>
    <w:basedOn w:val="a3"/>
    <w:link w:val="7"/>
    <w:uiPriority w:val="9"/>
    <w:rsid w:val="001E678E"/>
    <w:rPr>
      <w:rFonts w:ascii="Meiryo UI" w:eastAsiaTheme="majorEastAsia" w:hAnsi="Meiryo UI" w:cstheme="majorBidi"/>
      <w:i/>
      <w:iCs/>
      <w:color w:val="1F4D78" w:themeColor="accent1" w:themeShade="7F"/>
    </w:rPr>
  </w:style>
  <w:style w:type="character" w:customStyle="1" w:styleId="80">
    <w:name w:val="見出し 8 (文字)"/>
    <w:basedOn w:val="a3"/>
    <w:link w:val="8"/>
    <w:uiPriority w:val="9"/>
    <w:rsid w:val="001E678E"/>
    <w:rPr>
      <w:rFonts w:ascii="Meiryo UI" w:eastAsiaTheme="majorEastAsia" w:hAnsi="Meiryo UI" w:cstheme="majorBidi"/>
      <w:color w:val="272727" w:themeColor="text1" w:themeTint="D8"/>
      <w:szCs w:val="21"/>
    </w:rPr>
  </w:style>
  <w:style w:type="character" w:customStyle="1" w:styleId="90">
    <w:name w:val="見出し 9 (文字)"/>
    <w:basedOn w:val="a3"/>
    <w:link w:val="9"/>
    <w:uiPriority w:val="9"/>
    <w:rsid w:val="001E678E"/>
    <w:rPr>
      <w:rFonts w:ascii="Meiryo UI" w:eastAsiaTheme="majorEastAsia" w:hAnsi="Meiryo UI" w:cstheme="majorBidi"/>
      <w:i/>
      <w:iCs/>
      <w:color w:val="272727" w:themeColor="text1" w:themeTint="D8"/>
      <w:szCs w:val="21"/>
    </w:rPr>
  </w:style>
  <w:style w:type="paragraph" w:styleId="a6">
    <w:name w:val="Title"/>
    <w:basedOn w:val="a2"/>
    <w:next w:val="a2"/>
    <w:link w:val="a7"/>
    <w:uiPriority w:val="10"/>
    <w:qFormat/>
    <w:rsid w:val="001E678E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7">
    <w:name w:val="表題 (文字)"/>
    <w:basedOn w:val="a3"/>
    <w:link w:val="a6"/>
    <w:uiPriority w:val="10"/>
    <w:rsid w:val="001E678E"/>
    <w:rPr>
      <w:rFonts w:ascii="Meiryo UI" w:eastAsiaTheme="majorEastAsia" w:hAnsi="Meiryo U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1E678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副題 (文字)"/>
    <w:basedOn w:val="a3"/>
    <w:link w:val="a8"/>
    <w:uiPriority w:val="11"/>
    <w:rsid w:val="001E678E"/>
    <w:rPr>
      <w:rFonts w:ascii="Meiryo UI" w:eastAsiaTheme="minorEastAsia" w:hAnsi="Meiryo UI"/>
      <w:color w:val="5A5A5A" w:themeColor="text1" w:themeTint="A5"/>
      <w:spacing w:val="15"/>
    </w:rPr>
  </w:style>
  <w:style w:type="character" w:styleId="aa">
    <w:name w:val="Subtle Emphasis"/>
    <w:basedOn w:val="a3"/>
    <w:uiPriority w:val="19"/>
    <w:qFormat/>
    <w:rsid w:val="001E678E"/>
    <w:rPr>
      <w:rFonts w:ascii="Meiryo UI" w:eastAsia="Meiryo UI" w:hAnsi="Meiryo UI"/>
      <w:i/>
      <w:iCs/>
      <w:color w:val="404040" w:themeColor="text1" w:themeTint="BF"/>
    </w:rPr>
  </w:style>
  <w:style w:type="character" w:styleId="ab">
    <w:name w:val="Emphasis"/>
    <w:basedOn w:val="a3"/>
    <w:uiPriority w:val="20"/>
    <w:qFormat/>
    <w:rsid w:val="001E678E"/>
    <w:rPr>
      <w:rFonts w:ascii="Meiryo UI" w:eastAsia="Meiryo UI" w:hAnsi="Meiryo UI"/>
      <w:i/>
      <w:iCs/>
    </w:rPr>
  </w:style>
  <w:style w:type="character" w:styleId="23">
    <w:name w:val="Intense Emphasis"/>
    <w:basedOn w:val="a3"/>
    <w:uiPriority w:val="21"/>
    <w:qFormat/>
    <w:rsid w:val="001E678E"/>
    <w:rPr>
      <w:rFonts w:ascii="Meiryo UI" w:eastAsia="Meiryo UI" w:hAnsi="Meiryo UI"/>
      <w:i/>
      <w:iCs/>
      <w:color w:val="1F4E79" w:themeColor="accent1" w:themeShade="80"/>
    </w:rPr>
  </w:style>
  <w:style w:type="character" w:styleId="ac">
    <w:name w:val="Strong"/>
    <w:basedOn w:val="a3"/>
    <w:uiPriority w:val="22"/>
    <w:qFormat/>
    <w:rsid w:val="001E678E"/>
    <w:rPr>
      <w:rFonts w:ascii="Meiryo UI" w:eastAsia="Meiryo UI" w:hAnsi="Meiryo UI"/>
      <w:b/>
      <w:bCs/>
    </w:rPr>
  </w:style>
  <w:style w:type="paragraph" w:styleId="ad">
    <w:name w:val="Quote"/>
    <w:basedOn w:val="a2"/>
    <w:next w:val="a2"/>
    <w:link w:val="ae"/>
    <w:uiPriority w:val="29"/>
    <w:qFormat/>
    <w:rsid w:val="001E678E"/>
    <w:pPr>
      <w:spacing w:before="200"/>
      <w:ind w:left="864" w:right="864"/>
      <w:jc w:val="center"/>
    </w:pPr>
    <w:rPr>
      <w:rFonts w:eastAsia="Meiryo UI"/>
      <w:i/>
      <w:iCs/>
      <w:color w:val="404040" w:themeColor="text1" w:themeTint="BF"/>
    </w:rPr>
  </w:style>
  <w:style w:type="character" w:customStyle="1" w:styleId="ae">
    <w:name w:val="引用文 (文字)"/>
    <w:basedOn w:val="a3"/>
    <w:link w:val="ad"/>
    <w:uiPriority w:val="29"/>
    <w:rsid w:val="001E678E"/>
    <w:rPr>
      <w:rFonts w:ascii="Meiryo UI" w:eastAsia="Meiryo UI" w:hAnsi="Meiryo UI"/>
      <w:i/>
      <w:iCs/>
      <w:color w:val="404040" w:themeColor="text1" w:themeTint="BF"/>
    </w:rPr>
  </w:style>
  <w:style w:type="paragraph" w:styleId="24">
    <w:name w:val="Intense Quote"/>
    <w:basedOn w:val="a2"/>
    <w:next w:val="a2"/>
    <w:link w:val="25"/>
    <w:uiPriority w:val="30"/>
    <w:qFormat/>
    <w:rsid w:val="001E678E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rFonts w:eastAsia="Meiryo UI"/>
      <w:i/>
      <w:iCs/>
      <w:color w:val="1F4E79" w:themeColor="accent1" w:themeShade="80"/>
    </w:rPr>
  </w:style>
  <w:style w:type="character" w:customStyle="1" w:styleId="25">
    <w:name w:val="引用文 2 (文字)"/>
    <w:basedOn w:val="a3"/>
    <w:link w:val="24"/>
    <w:uiPriority w:val="30"/>
    <w:rsid w:val="001E678E"/>
    <w:rPr>
      <w:rFonts w:ascii="Meiryo UI" w:eastAsia="Meiryo UI" w:hAnsi="Meiryo UI"/>
      <w:i/>
      <w:iCs/>
      <w:color w:val="1F4E79" w:themeColor="accent1" w:themeShade="80"/>
    </w:rPr>
  </w:style>
  <w:style w:type="character" w:styleId="af">
    <w:name w:val="Subtle Reference"/>
    <w:basedOn w:val="a3"/>
    <w:uiPriority w:val="31"/>
    <w:qFormat/>
    <w:rsid w:val="001E678E"/>
    <w:rPr>
      <w:rFonts w:ascii="Meiryo UI" w:eastAsia="Meiryo UI" w:hAnsi="Meiryo UI"/>
      <w:smallCaps/>
      <w:color w:val="5A5A5A" w:themeColor="text1" w:themeTint="A5"/>
    </w:rPr>
  </w:style>
  <w:style w:type="character" w:styleId="26">
    <w:name w:val="Intense Reference"/>
    <w:basedOn w:val="a3"/>
    <w:uiPriority w:val="32"/>
    <w:qFormat/>
    <w:rsid w:val="001E678E"/>
    <w:rPr>
      <w:rFonts w:ascii="Meiryo UI" w:eastAsia="Meiryo UI" w:hAnsi="Meiryo UI"/>
      <w:b/>
      <w:bCs/>
      <w:caps w:val="0"/>
      <w:smallCaps/>
      <w:color w:val="1F4E79" w:themeColor="accent1" w:themeShade="80"/>
      <w:spacing w:val="5"/>
    </w:rPr>
  </w:style>
  <w:style w:type="character" w:styleId="af0">
    <w:name w:val="Book Title"/>
    <w:basedOn w:val="a3"/>
    <w:uiPriority w:val="33"/>
    <w:qFormat/>
    <w:rsid w:val="001E678E"/>
    <w:rPr>
      <w:rFonts w:ascii="Meiryo UI" w:eastAsia="Meiryo UI" w:hAnsi="Meiryo UI"/>
      <w:b/>
      <w:bCs/>
      <w:i/>
      <w:iCs/>
      <w:spacing w:val="5"/>
    </w:rPr>
  </w:style>
  <w:style w:type="character" w:styleId="af1">
    <w:name w:val="Hyperlink"/>
    <w:basedOn w:val="a3"/>
    <w:uiPriority w:val="99"/>
    <w:unhideWhenUsed/>
    <w:rsid w:val="001E678E"/>
    <w:rPr>
      <w:rFonts w:ascii="Meiryo UI" w:eastAsia="Meiryo UI" w:hAnsi="Meiryo UI"/>
      <w:color w:val="1F4E79" w:themeColor="accent1" w:themeShade="80"/>
      <w:u w:val="single"/>
    </w:rPr>
  </w:style>
  <w:style w:type="character" w:styleId="af2">
    <w:name w:val="FollowedHyperlink"/>
    <w:basedOn w:val="a3"/>
    <w:uiPriority w:val="99"/>
    <w:unhideWhenUsed/>
    <w:rsid w:val="001E678E"/>
    <w:rPr>
      <w:rFonts w:ascii="Meiryo UI" w:eastAsia="Meiryo UI" w:hAnsi="Meiryo UI"/>
      <w:color w:val="954F72" w:themeColor="followedHyperlink"/>
      <w:u w:val="single"/>
    </w:rPr>
  </w:style>
  <w:style w:type="paragraph" w:styleId="af3">
    <w:name w:val="caption"/>
    <w:basedOn w:val="a2"/>
    <w:next w:val="a2"/>
    <w:uiPriority w:val="35"/>
    <w:unhideWhenUsed/>
    <w:qFormat/>
    <w:rsid w:val="001E678E"/>
    <w:pPr>
      <w:spacing w:after="200"/>
    </w:pPr>
    <w:rPr>
      <w:rFonts w:eastAsia="Meiryo UI"/>
      <w:i/>
      <w:iCs/>
      <w:color w:val="44546A" w:themeColor="text2"/>
      <w:szCs w:val="18"/>
    </w:rPr>
  </w:style>
  <w:style w:type="paragraph" w:styleId="af4">
    <w:name w:val="Balloon Text"/>
    <w:basedOn w:val="a2"/>
    <w:link w:val="af5"/>
    <w:uiPriority w:val="99"/>
    <w:semiHidden/>
    <w:unhideWhenUsed/>
    <w:rsid w:val="001E678E"/>
    <w:rPr>
      <w:rFonts w:eastAsia="Meiryo UI" w:cs="Segoe UI"/>
      <w:szCs w:val="18"/>
    </w:rPr>
  </w:style>
  <w:style w:type="character" w:customStyle="1" w:styleId="af5">
    <w:name w:val="吹き出し (文字)"/>
    <w:basedOn w:val="a3"/>
    <w:link w:val="af4"/>
    <w:uiPriority w:val="99"/>
    <w:semiHidden/>
    <w:rsid w:val="001E678E"/>
    <w:rPr>
      <w:rFonts w:ascii="Meiryo UI" w:eastAsia="Meiryo UI" w:hAnsi="Meiryo UI" w:cs="Segoe UI"/>
      <w:szCs w:val="18"/>
    </w:rPr>
  </w:style>
  <w:style w:type="paragraph" w:styleId="af6">
    <w:name w:val="Block Text"/>
    <w:basedOn w:val="a2"/>
    <w:uiPriority w:val="99"/>
    <w:semiHidden/>
    <w:unhideWhenUsed/>
    <w:rsid w:val="001E678E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33">
    <w:name w:val="Body Text 3"/>
    <w:basedOn w:val="a2"/>
    <w:link w:val="34"/>
    <w:uiPriority w:val="99"/>
    <w:semiHidden/>
    <w:unhideWhenUsed/>
    <w:rsid w:val="001E678E"/>
    <w:pPr>
      <w:spacing w:after="120"/>
    </w:pPr>
    <w:rPr>
      <w:rFonts w:eastAsia="Meiryo UI"/>
      <w:szCs w:val="16"/>
    </w:rPr>
  </w:style>
  <w:style w:type="character" w:customStyle="1" w:styleId="34">
    <w:name w:val="本文 3 (文字)"/>
    <w:basedOn w:val="a3"/>
    <w:link w:val="33"/>
    <w:uiPriority w:val="99"/>
    <w:semiHidden/>
    <w:rsid w:val="001E678E"/>
    <w:rPr>
      <w:rFonts w:ascii="Meiryo UI" w:eastAsia="Meiryo UI" w:hAnsi="Meiryo UI"/>
      <w:szCs w:val="16"/>
    </w:rPr>
  </w:style>
  <w:style w:type="paragraph" w:styleId="35">
    <w:name w:val="Body Text Indent 3"/>
    <w:basedOn w:val="a2"/>
    <w:link w:val="36"/>
    <w:uiPriority w:val="99"/>
    <w:semiHidden/>
    <w:unhideWhenUsed/>
    <w:rsid w:val="001E678E"/>
    <w:pPr>
      <w:spacing w:after="120"/>
      <w:ind w:left="360"/>
    </w:pPr>
    <w:rPr>
      <w:rFonts w:eastAsia="Meiryo UI"/>
      <w:szCs w:val="16"/>
    </w:rPr>
  </w:style>
  <w:style w:type="character" w:customStyle="1" w:styleId="36">
    <w:name w:val="本文インデント 3 (文字)"/>
    <w:basedOn w:val="a3"/>
    <w:link w:val="35"/>
    <w:uiPriority w:val="99"/>
    <w:semiHidden/>
    <w:rsid w:val="001E678E"/>
    <w:rPr>
      <w:rFonts w:ascii="Meiryo UI" w:eastAsia="Meiryo UI" w:hAnsi="Meiryo UI"/>
      <w:szCs w:val="16"/>
    </w:rPr>
  </w:style>
  <w:style w:type="character" w:styleId="af7">
    <w:name w:val="annotation reference"/>
    <w:basedOn w:val="a3"/>
    <w:uiPriority w:val="99"/>
    <w:semiHidden/>
    <w:unhideWhenUsed/>
    <w:rsid w:val="001E678E"/>
    <w:rPr>
      <w:rFonts w:ascii="Meiryo UI" w:eastAsia="Meiryo UI" w:hAnsi="Meiryo UI"/>
      <w:sz w:val="22"/>
      <w:szCs w:val="16"/>
    </w:rPr>
  </w:style>
  <w:style w:type="paragraph" w:styleId="af8">
    <w:name w:val="annotation text"/>
    <w:basedOn w:val="a2"/>
    <w:link w:val="af9"/>
    <w:uiPriority w:val="99"/>
    <w:semiHidden/>
    <w:unhideWhenUsed/>
    <w:rsid w:val="001E678E"/>
    <w:rPr>
      <w:rFonts w:eastAsia="Meiryo UI"/>
      <w:szCs w:val="20"/>
    </w:rPr>
  </w:style>
  <w:style w:type="character" w:customStyle="1" w:styleId="af9">
    <w:name w:val="コメント文字列 (文字)"/>
    <w:basedOn w:val="a3"/>
    <w:link w:val="af8"/>
    <w:uiPriority w:val="99"/>
    <w:semiHidden/>
    <w:rsid w:val="001E678E"/>
    <w:rPr>
      <w:rFonts w:ascii="Meiryo UI" w:eastAsia="Meiryo UI" w:hAnsi="Meiryo UI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1E678E"/>
    <w:rPr>
      <w:b/>
      <w:bCs/>
    </w:rPr>
  </w:style>
  <w:style w:type="character" w:customStyle="1" w:styleId="afb">
    <w:name w:val="コメント内容 (文字)"/>
    <w:basedOn w:val="af9"/>
    <w:link w:val="afa"/>
    <w:uiPriority w:val="99"/>
    <w:semiHidden/>
    <w:rsid w:val="001E678E"/>
    <w:rPr>
      <w:rFonts w:ascii="Meiryo UI" w:eastAsia="Meiryo UI" w:hAnsi="Meiryo UI"/>
      <w:b/>
      <w:bCs/>
      <w:szCs w:val="20"/>
    </w:rPr>
  </w:style>
  <w:style w:type="paragraph" w:styleId="afc">
    <w:name w:val="Document Map"/>
    <w:basedOn w:val="a2"/>
    <w:link w:val="afd"/>
    <w:uiPriority w:val="99"/>
    <w:semiHidden/>
    <w:unhideWhenUsed/>
    <w:rsid w:val="001E678E"/>
    <w:rPr>
      <w:rFonts w:eastAsia="Meiryo UI" w:cs="Segoe UI"/>
      <w:szCs w:val="16"/>
    </w:rPr>
  </w:style>
  <w:style w:type="character" w:customStyle="1" w:styleId="afd">
    <w:name w:val="見出しマップ (文字)"/>
    <w:basedOn w:val="a3"/>
    <w:link w:val="afc"/>
    <w:uiPriority w:val="99"/>
    <w:semiHidden/>
    <w:rsid w:val="001E678E"/>
    <w:rPr>
      <w:rFonts w:ascii="Meiryo UI" w:eastAsia="Meiryo UI" w:hAnsi="Meiryo UI" w:cs="Segoe UI"/>
      <w:szCs w:val="16"/>
    </w:rPr>
  </w:style>
  <w:style w:type="paragraph" w:styleId="afe">
    <w:name w:val="endnote text"/>
    <w:basedOn w:val="a2"/>
    <w:link w:val="aff"/>
    <w:uiPriority w:val="99"/>
    <w:semiHidden/>
    <w:unhideWhenUsed/>
    <w:rsid w:val="001E678E"/>
    <w:rPr>
      <w:rFonts w:eastAsia="Meiryo UI"/>
      <w:szCs w:val="20"/>
    </w:rPr>
  </w:style>
  <w:style w:type="character" w:customStyle="1" w:styleId="aff">
    <w:name w:val="文末脚注文字列 (文字)"/>
    <w:basedOn w:val="a3"/>
    <w:link w:val="afe"/>
    <w:uiPriority w:val="99"/>
    <w:semiHidden/>
    <w:rsid w:val="001E678E"/>
    <w:rPr>
      <w:rFonts w:ascii="Meiryo UI" w:eastAsia="Meiryo UI" w:hAnsi="Meiryo UI"/>
      <w:szCs w:val="20"/>
    </w:rPr>
  </w:style>
  <w:style w:type="paragraph" w:styleId="aff0">
    <w:name w:val="envelope return"/>
    <w:basedOn w:val="a2"/>
    <w:uiPriority w:val="99"/>
    <w:semiHidden/>
    <w:unhideWhenUsed/>
    <w:rsid w:val="001E678E"/>
    <w:rPr>
      <w:rFonts w:eastAsiaTheme="majorEastAsia" w:cstheme="majorBidi"/>
      <w:szCs w:val="20"/>
    </w:rPr>
  </w:style>
  <w:style w:type="paragraph" w:styleId="aff1">
    <w:name w:val="footnote text"/>
    <w:basedOn w:val="a2"/>
    <w:link w:val="aff2"/>
    <w:uiPriority w:val="99"/>
    <w:semiHidden/>
    <w:unhideWhenUsed/>
    <w:rsid w:val="001E678E"/>
    <w:rPr>
      <w:rFonts w:eastAsia="Meiryo UI"/>
      <w:szCs w:val="20"/>
    </w:rPr>
  </w:style>
  <w:style w:type="character" w:customStyle="1" w:styleId="aff2">
    <w:name w:val="脚注文字列 (文字)"/>
    <w:basedOn w:val="a3"/>
    <w:link w:val="aff1"/>
    <w:uiPriority w:val="99"/>
    <w:semiHidden/>
    <w:rsid w:val="001E678E"/>
    <w:rPr>
      <w:rFonts w:ascii="Meiryo UI" w:eastAsia="Meiryo UI" w:hAnsi="Meiryo UI"/>
      <w:szCs w:val="20"/>
    </w:rPr>
  </w:style>
  <w:style w:type="character" w:styleId="HTML">
    <w:name w:val="HTML Code"/>
    <w:basedOn w:val="a3"/>
    <w:uiPriority w:val="99"/>
    <w:semiHidden/>
    <w:unhideWhenUsed/>
    <w:rsid w:val="001E678E"/>
    <w:rPr>
      <w:rFonts w:ascii="Meiryo UI" w:eastAsia="Meiryo UI" w:hAnsi="Meiryo UI"/>
      <w:sz w:val="22"/>
      <w:szCs w:val="20"/>
    </w:rPr>
  </w:style>
  <w:style w:type="character" w:styleId="HTML0">
    <w:name w:val="HTML Keyboard"/>
    <w:basedOn w:val="a3"/>
    <w:uiPriority w:val="99"/>
    <w:semiHidden/>
    <w:unhideWhenUsed/>
    <w:rsid w:val="001E678E"/>
    <w:rPr>
      <w:rFonts w:ascii="Meiryo UI" w:eastAsia="Meiryo UI" w:hAnsi="Meiryo UI"/>
      <w:sz w:val="22"/>
      <w:szCs w:val="20"/>
    </w:rPr>
  </w:style>
  <w:style w:type="paragraph" w:styleId="HTML1">
    <w:name w:val="HTML Preformatted"/>
    <w:basedOn w:val="a2"/>
    <w:link w:val="HTML2"/>
    <w:uiPriority w:val="99"/>
    <w:semiHidden/>
    <w:unhideWhenUsed/>
    <w:rsid w:val="001E678E"/>
    <w:rPr>
      <w:rFonts w:eastAsia="Meiryo UI"/>
      <w:szCs w:val="20"/>
    </w:rPr>
  </w:style>
  <w:style w:type="character" w:customStyle="1" w:styleId="HTML2">
    <w:name w:val="HTML 書式付き (文字)"/>
    <w:basedOn w:val="a3"/>
    <w:link w:val="HTML1"/>
    <w:uiPriority w:val="99"/>
    <w:semiHidden/>
    <w:rsid w:val="001E678E"/>
    <w:rPr>
      <w:rFonts w:ascii="Meiryo UI" w:eastAsia="Meiryo UI" w:hAnsi="Meiryo UI"/>
      <w:szCs w:val="20"/>
    </w:rPr>
  </w:style>
  <w:style w:type="character" w:styleId="HTML3">
    <w:name w:val="HTML Typewriter"/>
    <w:basedOn w:val="a3"/>
    <w:uiPriority w:val="99"/>
    <w:semiHidden/>
    <w:unhideWhenUsed/>
    <w:rsid w:val="001E678E"/>
    <w:rPr>
      <w:rFonts w:ascii="Meiryo UI" w:eastAsia="Meiryo UI" w:hAnsi="Meiryo UI"/>
      <w:sz w:val="22"/>
      <w:szCs w:val="20"/>
    </w:rPr>
  </w:style>
  <w:style w:type="paragraph" w:styleId="aff3">
    <w:name w:val="macro"/>
    <w:link w:val="aff4"/>
    <w:uiPriority w:val="99"/>
    <w:semiHidden/>
    <w:unhideWhenUsed/>
    <w:rsid w:val="001E678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eiryo UI" w:eastAsia="Meiryo UI" w:hAnsi="Meiryo UI"/>
      <w:szCs w:val="20"/>
    </w:rPr>
  </w:style>
  <w:style w:type="character" w:customStyle="1" w:styleId="aff4">
    <w:name w:val="マクロ文字列 (文字)"/>
    <w:basedOn w:val="a3"/>
    <w:link w:val="aff3"/>
    <w:uiPriority w:val="99"/>
    <w:semiHidden/>
    <w:rsid w:val="001E678E"/>
    <w:rPr>
      <w:rFonts w:ascii="Meiryo UI" w:eastAsia="Meiryo UI" w:hAnsi="Meiryo UI"/>
      <w:szCs w:val="20"/>
    </w:rPr>
  </w:style>
  <w:style w:type="paragraph" w:styleId="aff5">
    <w:name w:val="Plain Text"/>
    <w:basedOn w:val="a2"/>
    <w:link w:val="aff6"/>
    <w:uiPriority w:val="99"/>
    <w:semiHidden/>
    <w:unhideWhenUsed/>
    <w:rsid w:val="001E678E"/>
    <w:rPr>
      <w:rFonts w:eastAsia="Meiryo UI"/>
      <w:szCs w:val="21"/>
    </w:rPr>
  </w:style>
  <w:style w:type="character" w:customStyle="1" w:styleId="aff6">
    <w:name w:val="書式なし (文字)"/>
    <w:basedOn w:val="a3"/>
    <w:link w:val="aff5"/>
    <w:uiPriority w:val="99"/>
    <w:semiHidden/>
    <w:rsid w:val="001E678E"/>
    <w:rPr>
      <w:rFonts w:ascii="Meiryo UI" w:eastAsia="Meiryo UI" w:hAnsi="Meiryo UI"/>
      <w:szCs w:val="21"/>
    </w:rPr>
  </w:style>
  <w:style w:type="character" w:styleId="aff7">
    <w:name w:val="Placeholder Text"/>
    <w:basedOn w:val="a3"/>
    <w:uiPriority w:val="99"/>
    <w:semiHidden/>
    <w:rsid w:val="001E678E"/>
    <w:rPr>
      <w:rFonts w:ascii="Meiryo UI" w:eastAsia="Meiryo UI" w:hAnsi="Meiryo UI"/>
      <w:color w:val="3B3838" w:themeColor="background2" w:themeShade="40"/>
    </w:rPr>
  </w:style>
  <w:style w:type="paragraph" w:styleId="aff8">
    <w:name w:val="header"/>
    <w:basedOn w:val="a2"/>
    <w:link w:val="aff9"/>
    <w:uiPriority w:val="99"/>
    <w:unhideWhenUsed/>
    <w:rsid w:val="001E678E"/>
    <w:rPr>
      <w:rFonts w:eastAsia="Meiryo UI"/>
    </w:rPr>
  </w:style>
  <w:style w:type="character" w:customStyle="1" w:styleId="aff9">
    <w:name w:val="ヘッダー (文字)"/>
    <w:basedOn w:val="a3"/>
    <w:link w:val="aff8"/>
    <w:uiPriority w:val="99"/>
    <w:rsid w:val="001E678E"/>
    <w:rPr>
      <w:rFonts w:ascii="Meiryo UI" w:eastAsia="Meiryo UI" w:hAnsi="Meiryo UI"/>
    </w:rPr>
  </w:style>
  <w:style w:type="paragraph" w:styleId="affa">
    <w:name w:val="footer"/>
    <w:basedOn w:val="a2"/>
    <w:link w:val="affb"/>
    <w:uiPriority w:val="99"/>
    <w:unhideWhenUsed/>
    <w:rsid w:val="001E678E"/>
    <w:rPr>
      <w:rFonts w:eastAsia="Meiryo UI"/>
    </w:rPr>
  </w:style>
  <w:style w:type="character" w:customStyle="1" w:styleId="affb">
    <w:name w:val="フッター (文字)"/>
    <w:basedOn w:val="a3"/>
    <w:link w:val="affa"/>
    <w:uiPriority w:val="99"/>
    <w:rsid w:val="001E678E"/>
    <w:rPr>
      <w:rFonts w:ascii="Meiryo UI" w:eastAsia="Meiryo UI" w:hAnsi="Meiryo UI"/>
    </w:rPr>
  </w:style>
  <w:style w:type="paragraph" w:styleId="91">
    <w:name w:val="toc 9"/>
    <w:basedOn w:val="a2"/>
    <w:next w:val="a2"/>
    <w:autoRedefine/>
    <w:uiPriority w:val="39"/>
    <w:semiHidden/>
    <w:unhideWhenUsed/>
    <w:rsid w:val="001E678E"/>
    <w:pPr>
      <w:spacing w:after="120"/>
      <w:ind w:left="1757"/>
    </w:pPr>
  </w:style>
  <w:style w:type="character" w:styleId="affc">
    <w:name w:val="Mention"/>
    <w:basedOn w:val="a3"/>
    <w:uiPriority w:val="99"/>
    <w:semiHidden/>
    <w:unhideWhenUsed/>
    <w:rsid w:val="001E678E"/>
    <w:rPr>
      <w:rFonts w:ascii="Meiryo UI" w:eastAsia="Meiryo UI" w:hAnsi="Meiryo UI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1E678E"/>
    <w:pPr>
      <w:numPr>
        <w:numId w:val="24"/>
      </w:numPr>
    </w:pPr>
  </w:style>
  <w:style w:type="numbering" w:styleId="1ai">
    <w:name w:val="Outline List 1"/>
    <w:basedOn w:val="a5"/>
    <w:uiPriority w:val="99"/>
    <w:semiHidden/>
    <w:unhideWhenUsed/>
    <w:rsid w:val="001E678E"/>
    <w:pPr>
      <w:numPr>
        <w:numId w:val="25"/>
      </w:numPr>
    </w:pPr>
  </w:style>
  <w:style w:type="character" w:styleId="HTML4">
    <w:name w:val="HTML Variable"/>
    <w:basedOn w:val="a3"/>
    <w:uiPriority w:val="99"/>
    <w:semiHidden/>
    <w:unhideWhenUsed/>
    <w:rsid w:val="001E678E"/>
    <w:rPr>
      <w:rFonts w:ascii="Meiryo UI" w:eastAsia="Meiryo UI" w:hAnsi="Meiryo UI"/>
      <w:i/>
      <w:iCs/>
    </w:rPr>
  </w:style>
  <w:style w:type="paragraph" w:styleId="HTML5">
    <w:name w:val="HTML Address"/>
    <w:basedOn w:val="a2"/>
    <w:link w:val="HTML6"/>
    <w:uiPriority w:val="99"/>
    <w:semiHidden/>
    <w:unhideWhenUsed/>
    <w:rsid w:val="001E678E"/>
    <w:rPr>
      <w:rFonts w:eastAsia="Meiryo UI"/>
      <w:i/>
      <w:iCs/>
    </w:rPr>
  </w:style>
  <w:style w:type="character" w:customStyle="1" w:styleId="HTML6">
    <w:name w:val="HTML アドレス (文字)"/>
    <w:basedOn w:val="a3"/>
    <w:link w:val="HTML5"/>
    <w:uiPriority w:val="99"/>
    <w:semiHidden/>
    <w:rsid w:val="001E678E"/>
    <w:rPr>
      <w:rFonts w:ascii="Meiryo UI" w:eastAsia="Meiryo UI" w:hAnsi="Meiryo UI"/>
      <w:i/>
      <w:iCs/>
    </w:rPr>
  </w:style>
  <w:style w:type="character" w:styleId="HTML7">
    <w:name w:val="HTML Definition"/>
    <w:basedOn w:val="a3"/>
    <w:uiPriority w:val="99"/>
    <w:semiHidden/>
    <w:unhideWhenUsed/>
    <w:rsid w:val="001E678E"/>
    <w:rPr>
      <w:rFonts w:ascii="Meiryo UI" w:eastAsia="Meiryo UI" w:hAnsi="Meiryo UI"/>
      <w:i/>
      <w:iCs/>
    </w:rPr>
  </w:style>
  <w:style w:type="character" w:styleId="HTML8">
    <w:name w:val="HTML Cite"/>
    <w:basedOn w:val="a3"/>
    <w:uiPriority w:val="99"/>
    <w:semiHidden/>
    <w:unhideWhenUsed/>
    <w:rsid w:val="001E678E"/>
    <w:rPr>
      <w:rFonts w:ascii="Meiryo UI" w:eastAsia="Meiryo UI" w:hAnsi="Meiryo UI"/>
      <w:i/>
      <w:iCs/>
    </w:rPr>
  </w:style>
  <w:style w:type="character" w:styleId="HTML9">
    <w:name w:val="HTML Sample"/>
    <w:basedOn w:val="a3"/>
    <w:uiPriority w:val="99"/>
    <w:semiHidden/>
    <w:unhideWhenUsed/>
    <w:rsid w:val="001E678E"/>
    <w:rPr>
      <w:rFonts w:ascii="Meiryo UI" w:eastAsia="Meiryo UI" w:hAnsi="Meiryo UI"/>
      <w:sz w:val="24"/>
      <w:szCs w:val="24"/>
    </w:rPr>
  </w:style>
  <w:style w:type="character" w:styleId="HTMLa">
    <w:name w:val="HTML Acronym"/>
    <w:basedOn w:val="a3"/>
    <w:uiPriority w:val="99"/>
    <w:semiHidden/>
    <w:unhideWhenUsed/>
    <w:rsid w:val="001E678E"/>
    <w:rPr>
      <w:rFonts w:ascii="Meiryo UI" w:eastAsia="Meiryo UI" w:hAnsi="Meiryo UI"/>
    </w:rPr>
  </w:style>
  <w:style w:type="paragraph" w:styleId="11">
    <w:name w:val="toc 1"/>
    <w:basedOn w:val="a2"/>
    <w:next w:val="a2"/>
    <w:autoRedefine/>
    <w:uiPriority w:val="39"/>
    <w:semiHidden/>
    <w:unhideWhenUsed/>
    <w:rsid w:val="001E678E"/>
    <w:pPr>
      <w:spacing w:after="100"/>
    </w:pPr>
  </w:style>
  <w:style w:type="paragraph" w:styleId="27">
    <w:name w:val="toc 2"/>
    <w:basedOn w:val="a2"/>
    <w:next w:val="a2"/>
    <w:autoRedefine/>
    <w:uiPriority w:val="39"/>
    <w:semiHidden/>
    <w:unhideWhenUsed/>
    <w:rsid w:val="001E678E"/>
    <w:pPr>
      <w:spacing w:after="100"/>
      <w:ind w:left="220"/>
    </w:pPr>
  </w:style>
  <w:style w:type="paragraph" w:styleId="37">
    <w:name w:val="toc 3"/>
    <w:basedOn w:val="a2"/>
    <w:next w:val="a2"/>
    <w:autoRedefine/>
    <w:uiPriority w:val="39"/>
    <w:semiHidden/>
    <w:unhideWhenUsed/>
    <w:rsid w:val="001E678E"/>
    <w:pPr>
      <w:spacing w:after="100"/>
      <w:ind w:left="440"/>
    </w:pPr>
  </w:style>
  <w:style w:type="paragraph" w:styleId="43">
    <w:name w:val="toc 4"/>
    <w:basedOn w:val="a2"/>
    <w:next w:val="a2"/>
    <w:autoRedefine/>
    <w:uiPriority w:val="39"/>
    <w:semiHidden/>
    <w:unhideWhenUsed/>
    <w:rsid w:val="001E678E"/>
    <w:pPr>
      <w:spacing w:after="100"/>
      <w:ind w:left="660"/>
    </w:pPr>
  </w:style>
  <w:style w:type="paragraph" w:styleId="53">
    <w:name w:val="toc 5"/>
    <w:basedOn w:val="a2"/>
    <w:next w:val="a2"/>
    <w:autoRedefine/>
    <w:uiPriority w:val="39"/>
    <w:semiHidden/>
    <w:unhideWhenUsed/>
    <w:rsid w:val="001E678E"/>
    <w:pPr>
      <w:spacing w:after="100"/>
      <w:ind w:left="880"/>
    </w:pPr>
  </w:style>
  <w:style w:type="paragraph" w:styleId="61">
    <w:name w:val="toc 6"/>
    <w:basedOn w:val="a2"/>
    <w:next w:val="a2"/>
    <w:autoRedefine/>
    <w:uiPriority w:val="39"/>
    <w:semiHidden/>
    <w:unhideWhenUsed/>
    <w:rsid w:val="001E678E"/>
    <w:pPr>
      <w:spacing w:after="100"/>
      <w:ind w:left="1100"/>
    </w:pPr>
  </w:style>
  <w:style w:type="paragraph" w:styleId="71">
    <w:name w:val="toc 7"/>
    <w:basedOn w:val="a2"/>
    <w:next w:val="a2"/>
    <w:autoRedefine/>
    <w:uiPriority w:val="39"/>
    <w:semiHidden/>
    <w:unhideWhenUsed/>
    <w:rsid w:val="001E678E"/>
    <w:pPr>
      <w:spacing w:after="100"/>
      <w:ind w:left="1320"/>
    </w:pPr>
  </w:style>
  <w:style w:type="paragraph" w:styleId="81">
    <w:name w:val="toc 8"/>
    <w:basedOn w:val="a2"/>
    <w:next w:val="a2"/>
    <w:autoRedefine/>
    <w:uiPriority w:val="39"/>
    <w:semiHidden/>
    <w:unhideWhenUsed/>
    <w:rsid w:val="001E678E"/>
    <w:pPr>
      <w:spacing w:after="100"/>
      <w:ind w:left="1540"/>
    </w:pPr>
  </w:style>
  <w:style w:type="paragraph" w:styleId="affd">
    <w:name w:val="TOC Heading"/>
    <w:basedOn w:val="1"/>
    <w:next w:val="a2"/>
    <w:uiPriority w:val="39"/>
    <w:semiHidden/>
    <w:unhideWhenUsed/>
    <w:qFormat/>
    <w:rsid w:val="001E678E"/>
    <w:pPr>
      <w:outlineLvl w:val="9"/>
    </w:pPr>
    <w:rPr>
      <w:color w:val="2E74B5" w:themeColor="accent1" w:themeShade="BF"/>
    </w:rPr>
  </w:style>
  <w:style w:type="table" w:styleId="affe">
    <w:name w:val="Table Professional"/>
    <w:basedOn w:val="a4"/>
    <w:uiPriority w:val="99"/>
    <w:semiHidden/>
    <w:unhideWhenUsed/>
    <w:rsid w:val="001E67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62">
    <w:name w:val="Medium List 1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3">
    <w:name w:val="Medium List 1 Accent 1"/>
    <w:basedOn w:val="a4"/>
    <w:uiPriority w:val="65"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64">
    <w:name w:val="Medium List 1 Accent 2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65">
    <w:name w:val="Medium List 1 Accent 3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66">
    <w:name w:val="Medium List 1 Accent 4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67">
    <w:name w:val="Medium List 1 Accent 5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68">
    <w:name w:val="Medium List 1 Accent 6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72">
    <w:name w:val="Medium List 2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1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2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3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4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5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6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4">
    <w:name w:val="Medium Shading 1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1"/>
    <w:basedOn w:val="a4"/>
    <w:uiPriority w:val="63"/>
    <w:rsid w:val="001E678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2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3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8">
    <w:name w:val="Medium Shading 1 Accent 4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9">
    <w:name w:val="Medium Shading 1 Accent 5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a">
    <w:name w:val="Medium Shading 1 Accent 6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4">
    <w:name w:val="Medium Shading 2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5">
    <w:name w:val="Medium Shading 2 Accent 1"/>
    <w:basedOn w:val="a4"/>
    <w:uiPriority w:val="64"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6">
    <w:name w:val="Medium Shading 2 Accent 2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7">
    <w:name w:val="Medium Shading 2 Accent 3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8">
    <w:name w:val="Medium Shading 2 Accent 4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9">
    <w:name w:val="Medium Shading 2 Accent 5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a">
    <w:name w:val="Medium Shading 2 Accent 6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82">
    <w:name w:val="Medium Grid 1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3">
    <w:name w:val="Medium Grid 1 Accent 1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84">
    <w:name w:val="Medium Grid 1 Accent 2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85">
    <w:name w:val="Medium Grid 1 Accent 3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86">
    <w:name w:val="Medium Grid 1 Accent 4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87">
    <w:name w:val="Medium Grid 1 Accent 5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88">
    <w:name w:val="Medium Grid 1 Accent 6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92">
    <w:name w:val="Medium Grid 2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102">
    <w:name w:val="Medium Grid 3 Accent 2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103">
    <w:name w:val="Medium Grid 3 Accent 3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104">
    <w:name w:val="Medium Grid 3 Accent 4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105">
    <w:name w:val="Medium Grid 3 Accent 5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106">
    <w:name w:val="Medium Grid 3 Accent 6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afff">
    <w:name w:val="Bibliography"/>
    <w:basedOn w:val="a2"/>
    <w:next w:val="a2"/>
    <w:uiPriority w:val="37"/>
    <w:semiHidden/>
    <w:unhideWhenUsed/>
    <w:rsid w:val="001E678E"/>
  </w:style>
  <w:style w:type="character" w:styleId="afff0">
    <w:name w:val="Hashtag"/>
    <w:basedOn w:val="a3"/>
    <w:uiPriority w:val="99"/>
    <w:semiHidden/>
    <w:unhideWhenUsed/>
    <w:rsid w:val="001E678E"/>
    <w:rPr>
      <w:rFonts w:ascii="Meiryo UI" w:eastAsia="Meiryo UI" w:hAnsi="Meiryo UI"/>
      <w:color w:val="2B579A"/>
      <w:shd w:val="clear" w:color="auto" w:fill="E1DFDD"/>
    </w:rPr>
  </w:style>
  <w:style w:type="paragraph" w:styleId="afff1">
    <w:name w:val="Message Header"/>
    <w:basedOn w:val="a2"/>
    <w:link w:val="afff2"/>
    <w:uiPriority w:val="99"/>
    <w:semiHidden/>
    <w:unhideWhenUsed/>
    <w:rsid w:val="001E67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afff2">
    <w:name w:val="メッセージ見出し (文字)"/>
    <w:basedOn w:val="a3"/>
    <w:link w:val="afff1"/>
    <w:uiPriority w:val="99"/>
    <w:semiHidden/>
    <w:rsid w:val="001E678E"/>
    <w:rPr>
      <w:rFonts w:ascii="Meiryo UI" w:eastAsiaTheme="majorEastAsia" w:hAnsi="Meiryo UI" w:cstheme="majorBidi"/>
      <w:sz w:val="24"/>
      <w:szCs w:val="24"/>
      <w:shd w:val="pct20" w:color="auto" w:fill="auto"/>
    </w:rPr>
  </w:style>
  <w:style w:type="table" w:styleId="afff3">
    <w:name w:val="Table Elegant"/>
    <w:basedOn w:val="a4"/>
    <w:uiPriority w:val="99"/>
    <w:semiHidden/>
    <w:unhideWhenUsed/>
    <w:rsid w:val="001E678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4">
    <w:name w:val="List"/>
    <w:basedOn w:val="a2"/>
    <w:uiPriority w:val="99"/>
    <w:semiHidden/>
    <w:unhideWhenUsed/>
    <w:rsid w:val="001E678E"/>
    <w:pPr>
      <w:ind w:left="360" w:hanging="360"/>
      <w:contextualSpacing/>
    </w:pPr>
  </w:style>
  <w:style w:type="paragraph" w:styleId="28">
    <w:name w:val="List 2"/>
    <w:basedOn w:val="a2"/>
    <w:uiPriority w:val="99"/>
    <w:semiHidden/>
    <w:unhideWhenUsed/>
    <w:rsid w:val="001E678E"/>
    <w:pPr>
      <w:ind w:left="720" w:hanging="360"/>
      <w:contextualSpacing/>
    </w:pPr>
  </w:style>
  <w:style w:type="paragraph" w:styleId="38">
    <w:name w:val="List 3"/>
    <w:basedOn w:val="a2"/>
    <w:uiPriority w:val="99"/>
    <w:semiHidden/>
    <w:unhideWhenUsed/>
    <w:rsid w:val="001E678E"/>
    <w:pPr>
      <w:ind w:left="1080" w:hanging="360"/>
      <w:contextualSpacing/>
    </w:pPr>
  </w:style>
  <w:style w:type="paragraph" w:styleId="4b">
    <w:name w:val="List 4"/>
    <w:basedOn w:val="a2"/>
    <w:uiPriority w:val="99"/>
    <w:semiHidden/>
    <w:unhideWhenUsed/>
    <w:rsid w:val="001E678E"/>
    <w:pPr>
      <w:ind w:left="1440" w:hanging="360"/>
      <w:contextualSpacing/>
    </w:pPr>
  </w:style>
  <w:style w:type="paragraph" w:styleId="5b">
    <w:name w:val="List 5"/>
    <w:basedOn w:val="a2"/>
    <w:uiPriority w:val="99"/>
    <w:semiHidden/>
    <w:unhideWhenUsed/>
    <w:rsid w:val="001E678E"/>
    <w:pPr>
      <w:ind w:left="1800" w:hanging="360"/>
      <w:contextualSpacing/>
    </w:pPr>
  </w:style>
  <w:style w:type="table" w:styleId="12">
    <w:name w:val="Table List 1"/>
    <w:basedOn w:val="a4"/>
    <w:uiPriority w:val="99"/>
    <w:semiHidden/>
    <w:unhideWhenUsed/>
    <w:rsid w:val="001E678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List 2"/>
    <w:basedOn w:val="a4"/>
    <w:uiPriority w:val="99"/>
    <w:semiHidden/>
    <w:unhideWhenUsed/>
    <w:rsid w:val="001E678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List 3"/>
    <w:basedOn w:val="a4"/>
    <w:uiPriority w:val="99"/>
    <w:semiHidden/>
    <w:unhideWhenUsed/>
    <w:rsid w:val="001E678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1E67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c">
    <w:name w:val="Table List 5"/>
    <w:basedOn w:val="a4"/>
    <w:uiPriority w:val="99"/>
    <w:semiHidden/>
    <w:unhideWhenUsed/>
    <w:rsid w:val="001E67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9">
    <w:name w:val="Table List 6"/>
    <w:basedOn w:val="a4"/>
    <w:uiPriority w:val="99"/>
    <w:semiHidden/>
    <w:unhideWhenUsed/>
    <w:rsid w:val="001E67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9">
    <w:name w:val="Table List 7"/>
    <w:basedOn w:val="a4"/>
    <w:uiPriority w:val="99"/>
    <w:semiHidden/>
    <w:unhideWhenUsed/>
    <w:rsid w:val="001E678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9">
    <w:name w:val="Table List 8"/>
    <w:basedOn w:val="a4"/>
    <w:uiPriority w:val="99"/>
    <w:semiHidden/>
    <w:unhideWhenUsed/>
    <w:rsid w:val="001E67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5">
    <w:name w:val="List Continue"/>
    <w:basedOn w:val="a2"/>
    <w:uiPriority w:val="99"/>
    <w:semiHidden/>
    <w:unhideWhenUsed/>
    <w:rsid w:val="001E678E"/>
    <w:pPr>
      <w:spacing w:after="120"/>
      <w:ind w:left="360"/>
      <w:contextualSpacing/>
    </w:pPr>
  </w:style>
  <w:style w:type="paragraph" w:styleId="2a">
    <w:name w:val="List Continue 2"/>
    <w:basedOn w:val="a2"/>
    <w:uiPriority w:val="99"/>
    <w:semiHidden/>
    <w:unhideWhenUsed/>
    <w:rsid w:val="001E678E"/>
    <w:pPr>
      <w:spacing w:after="120"/>
      <w:ind w:left="720"/>
      <w:contextualSpacing/>
    </w:pPr>
  </w:style>
  <w:style w:type="paragraph" w:styleId="3a">
    <w:name w:val="List Continue 3"/>
    <w:basedOn w:val="a2"/>
    <w:uiPriority w:val="99"/>
    <w:semiHidden/>
    <w:unhideWhenUsed/>
    <w:rsid w:val="001E678E"/>
    <w:pPr>
      <w:spacing w:after="120"/>
      <w:ind w:left="1080"/>
      <w:contextualSpacing/>
    </w:pPr>
  </w:style>
  <w:style w:type="paragraph" w:styleId="4d">
    <w:name w:val="List Continue 4"/>
    <w:basedOn w:val="a2"/>
    <w:uiPriority w:val="99"/>
    <w:semiHidden/>
    <w:unhideWhenUsed/>
    <w:rsid w:val="001E678E"/>
    <w:pPr>
      <w:spacing w:after="120"/>
      <w:ind w:left="1440"/>
      <w:contextualSpacing/>
    </w:pPr>
  </w:style>
  <w:style w:type="paragraph" w:styleId="5d">
    <w:name w:val="List Continue 5"/>
    <w:basedOn w:val="a2"/>
    <w:uiPriority w:val="99"/>
    <w:semiHidden/>
    <w:unhideWhenUsed/>
    <w:rsid w:val="001E678E"/>
    <w:pPr>
      <w:spacing w:after="120"/>
      <w:ind w:left="1800"/>
      <w:contextualSpacing/>
    </w:pPr>
  </w:style>
  <w:style w:type="paragraph" w:styleId="afff6">
    <w:name w:val="List Paragraph"/>
    <w:basedOn w:val="a2"/>
    <w:uiPriority w:val="34"/>
    <w:semiHidden/>
    <w:unhideWhenUsed/>
    <w:qFormat/>
    <w:rsid w:val="001E678E"/>
    <w:pPr>
      <w:ind w:left="720"/>
      <w:contextualSpacing/>
    </w:pPr>
  </w:style>
  <w:style w:type="paragraph" w:styleId="a">
    <w:name w:val="List Number"/>
    <w:basedOn w:val="a2"/>
    <w:uiPriority w:val="99"/>
    <w:semiHidden/>
    <w:unhideWhenUsed/>
    <w:rsid w:val="001E678E"/>
    <w:pPr>
      <w:numPr>
        <w:numId w:val="1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1E678E"/>
    <w:pPr>
      <w:numPr>
        <w:numId w:val="1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1E678E"/>
    <w:pPr>
      <w:numPr>
        <w:numId w:val="1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1E678E"/>
    <w:pPr>
      <w:numPr>
        <w:numId w:val="1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1E678E"/>
    <w:pPr>
      <w:numPr>
        <w:numId w:val="17"/>
      </w:numPr>
      <w:contextualSpacing/>
    </w:pPr>
  </w:style>
  <w:style w:type="paragraph" w:styleId="a0">
    <w:name w:val="List Bullet"/>
    <w:basedOn w:val="a2"/>
    <w:uiPriority w:val="99"/>
    <w:semiHidden/>
    <w:unhideWhenUsed/>
    <w:rsid w:val="001E678E"/>
    <w:pPr>
      <w:numPr>
        <w:numId w:val="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1E678E"/>
    <w:pPr>
      <w:numPr>
        <w:numId w:val="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1E678E"/>
    <w:pPr>
      <w:numPr>
        <w:numId w:val="1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1E678E"/>
    <w:pPr>
      <w:numPr>
        <w:numId w:val="1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1E678E"/>
    <w:pPr>
      <w:numPr>
        <w:numId w:val="12"/>
      </w:numPr>
      <w:contextualSpacing/>
    </w:pPr>
  </w:style>
  <w:style w:type="table" w:styleId="13">
    <w:name w:val="Table Classic 1"/>
    <w:basedOn w:val="a4"/>
    <w:uiPriority w:val="99"/>
    <w:semiHidden/>
    <w:unhideWhenUsed/>
    <w:rsid w:val="001E67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lassic 2"/>
    <w:basedOn w:val="a4"/>
    <w:uiPriority w:val="99"/>
    <w:semiHidden/>
    <w:unhideWhenUsed/>
    <w:rsid w:val="001E67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4"/>
    <w:uiPriority w:val="99"/>
    <w:semiHidden/>
    <w:unhideWhenUsed/>
    <w:rsid w:val="001E678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e">
    <w:name w:val="Table Classic 4"/>
    <w:basedOn w:val="a4"/>
    <w:uiPriority w:val="99"/>
    <w:semiHidden/>
    <w:unhideWhenUsed/>
    <w:rsid w:val="001E678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7">
    <w:name w:val="table of figures"/>
    <w:basedOn w:val="a2"/>
    <w:next w:val="a2"/>
    <w:uiPriority w:val="99"/>
    <w:semiHidden/>
    <w:unhideWhenUsed/>
    <w:rsid w:val="001E678E"/>
  </w:style>
  <w:style w:type="character" w:styleId="afff8">
    <w:name w:val="endnote reference"/>
    <w:basedOn w:val="a3"/>
    <w:uiPriority w:val="99"/>
    <w:semiHidden/>
    <w:unhideWhenUsed/>
    <w:rsid w:val="001E678E"/>
    <w:rPr>
      <w:rFonts w:ascii="Meiryo UI" w:eastAsia="Meiryo UI" w:hAnsi="Meiryo UI"/>
      <w:vertAlign w:val="superscript"/>
    </w:rPr>
  </w:style>
  <w:style w:type="paragraph" w:styleId="afff9">
    <w:name w:val="table of authorities"/>
    <w:basedOn w:val="a2"/>
    <w:next w:val="a2"/>
    <w:uiPriority w:val="99"/>
    <w:semiHidden/>
    <w:unhideWhenUsed/>
    <w:rsid w:val="001E678E"/>
    <w:pPr>
      <w:ind w:left="220" w:hanging="220"/>
    </w:pPr>
  </w:style>
  <w:style w:type="paragraph" w:styleId="afffa">
    <w:name w:val="toa heading"/>
    <w:basedOn w:val="a2"/>
    <w:next w:val="a2"/>
    <w:uiPriority w:val="99"/>
    <w:semiHidden/>
    <w:unhideWhenUsed/>
    <w:rsid w:val="001E678E"/>
    <w:pPr>
      <w:spacing w:before="120"/>
    </w:pPr>
    <w:rPr>
      <w:rFonts w:eastAsiaTheme="majorEastAsia" w:cstheme="majorBidi"/>
      <w:b/>
      <w:bCs/>
      <w:sz w:val="24"/>
      <w:szCs w:val="24"/>
    </w:rPr>
  </w:style>
  <w:style w:type="table" w:styleId="130">
    <w:name w:val="Colorful List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32">
    <w:name w:val="Colorful List Accent 2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33">
    <w:name w:val="Colorful List Accent 3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34">
    <w:name w:val="Colorful List Accent 4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35">
    <w:name w:val="Colorful List Accent 5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36">
    <w:name w:val="Colorful List Accent 6"/>
    <w:basedOn w:val="a4"/>
    <w:uiPriority w:val="72"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4">
    <w:name w:val="Table Colorful 1"/>
    <w:basedOn w:val="a4"/>
    <w:uiPriority w:val="99"/>
    <w:semiHidden/>
    <w:unhideWhenUsed/>
    <w:rsid w:val="001E678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orful 2"/>
    <w:basedOn w:val="a4"/>
    <w:uiPriority w:val="99"/>
    <w:semiHidden/>
    <w:unhideWhenUsed/>
    <w:rsid w:val="001E678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4"/>
    <w:uiPriority w:val="99"/>
    <w:semiHidden/>
    <w:unhideWhenUsed/>
    <w:rsid w:val="001E678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20">
    <w:name w:val="Colorful Shading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24">
    <w:name w:val="Colorful Shading Accent 4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4"/>
    <w:uiPriority w:val="71"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40">
    <w:name w:val="Colorful Grid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42">
    <w:name w:val="Colorful Grid Accent 2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43">
    <w:name w:val="Colorful Grid Accent 3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44">
    <w:name w:val="Colorful Grid Accent 4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45">
    <w:name w:val="Colorful Grid Accent 5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46">
    <w:name w:val="Colorful Grid Accent 6"/>
    <w:basedOn w:val="a4"/>
    <w:uiPriority w:val="73"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afffb">
    <w:name w:val="envelope address"/>
    <w:basedOn w:val="a2"/>
    <w:uiPriority w:val="99"/>
    <w:semiHidden/>
    <w:unhideWhenUsed/>
    <w:rsid w:val="001E678E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numbering" w:styleId="a1">
    <w:name w:val="Outline List 3"/>
    <w:basedOn w:val="a5"/>
    <w:uiPriority w:val="99"/>
    <w:semiHidden/>
    <w:unhideWhenUsed/>
    <w:rsid w:val="001E678E"/>
    <w:pPr>
      <w:numPr>
        <w:numId w:val="26"/>
      </w:numPr>
    </w:pPr>
  </w:style>
  <w:style w:type="table" w:styleId="15">
    <w:name w:val="Plain Table 1"/>
    <w:basedOn w:val="a4"/>
    <w:uiPriority w:val="41"/>
    <w:rsid w:val="001E678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d">
    <w:name w:val="Plain Table 2"/>
    <w:basedOn w:val="a4"/>
    <w:uiPriority w:val="42"/>
    <w:rsid w:val="001E678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4"/>
    <w:uiPriority w:val="43"/>
    <w:rsid w:val="001E678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f">
    <w:name w:val="Plain Table 4"/>
    <w:basedOn w:val="a4"/>
    <w:uiPriority w:val="44"/>
    <w:rsid w:val="001E678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e">
    <w:name w:val="Plain Table 5"/>
    <w:basedOn w:val="a4"/>
    <w:uiPriority w:val="45"/>
    <w:rsid w:val="001E678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c">
    <w:name w:val="No Spacing"/>
    <w:uiPriority w:val="1"/>
    <w:qFormat/>
    <w:rsid w:val="001E678E"/>
    <w:rPr>
      <w:rFonts w:ascii="Meiryo UI" w:hAnsi="Meiryo UI"/>
    </w:rPr>
  </w:style>
  <w:style w:type="paragraph" w:styleId="afffd">
    <w:name w:val="Date"/>
    <w:basedOn w:val="a2"/>
    <w:next w:val="a2"/>
    <w:link w:val="afffe"/>
    <w:uiPriority w:val="99"/>
    <w:semiHidden/>
    <w:unhideWhenUsed/>
    <w:rsid w:val="001E678E"/>
    <w:rPr>
      <w:rFonts w:eastAsia="Meiryo UI"/>
    </w:rPr>
  </w:style>
  <w:style w:type="character" w:customStyle="1" w:styleId="afffe">
    <w:name w:val="日付 (文字)"/>
    <w:basedOn w:val="a3"/>
    <w:link w:val="afffd"/>
    <w:uiPriority w:val="99"/>
    <w:semiHidden/>
    <w:rsid w:val="001E678E"/>
    <w:rPr>
      <w:rFonts w:ascii="Meiryo UI" w:eastAsia="Meiryo UI" w:hAnsi="Meiryo UI"/>
    </w:rPr>
  </w:style>
  <w:style w:type="paragraph" w:styleId="Web">
    <w:name w:val="Normal (Web)"/>
    <w:basedOn w:val="a2"/>
    <w:uiPriority w:val="99"/>
    <w:semiHidden/>
    <w:unhideWhenUsed/>
    <w:rsid w:val="001E678E"/>
    <w:rPr>
      <w:rFonts w:cs="Times New Roman"/>
      <w:sz w:val="24"/>
      <w:szCs w:val="24"/>
    </w:rPr>
  </w:style>
  <w:style w:type="character" w:styleId="affff">
    <w:name w:val="Smart Hyperlink"/>
    <w:basedOn w:val="a3"/>
    <w:uiPriority w:val="99"/>
    <w:semiHidden/>
    <w:unhideWhenUsed/>
    <w:rsid w:val="001E678E"/>
    <w:rPr>
      <w:rFonts w:ascii="Meiryo UI" w:eastAsia="Meiryo UI" w:hAnsi="Meiryo UI"/>
      <w:u w:val="dotted"/>
    </w:rPr>
  </w:style>
  <w:style w:type="character" w:styleId="affff0">
    <w:name w:val="Unresolved Mention"/>
    <w:basedOn w:val="a3"/>
    <w:uiPriority w:val="99"/>
    <w:semiHidden/>
    <w:unhideWhenUsed/>
    <w:rsid w:val="001E678E"/>
    <w:rPr>
      <w:rFonts w:ascii="Meiryo UI" w:eastAsia="Meiryo UI" w:hAnsi="Meiryo UI"/>
      <w:color w:val="605E5C"/>
      <w:shd w:val="clear" w:color="auto" w:fill="E1DFDD"/>
    </w:rPr>
  </w:style>
  <w:style w:type="paragraph" w:styleId="affff1">
    <w:name w:val="Body Text"/>
    <w:basedOn w:val="a2"/>
    <w:link w:val="affff2"/>
    <w:uiPriority w:val="99"/>
    <w:semiHidden/>
    <w:unhideWhenUsed/>
    <w:rsid w:val="001E678E"/>
    <w:pPr>
      <w:spacing w:after="120"/>
    </w:pPr>
    <w:rPr>
      <w:rFonts w:eastAsia="Meiryo UI"/>
    </w:rPr>
  </w:style>
  <w:style w:type="character" w:customStyle="1" w:styleId="affff2">
    <w:name w:val="本文 (文字)"/>
    <w:basedOn w:val="a3"/>
    <w:link w:val="affff1"/>
    <w:uiPriority w:val="99"/>
    <w:semiHidden/>
    <w:rsid w:val="001E678E"/>
    <w:rPr>
      <w:rFonts w:ascii="Meiryo UI" w:eastAsia="Meiryo UI" w:hAnsi="Meiryo UI"/>
    </w:rPr>
  </w:style>
  <w:style w:type="paragraph" w:styleId="2e">
    <w:name w:val="Body Text 2"/>
    <w:basedOn w:val="a2"/>
    <w:link w:val="2f"/>
    <w:uiPriority w:val="99"/>
    <w:semiHidden/>
    <w:unhideWhenUsed/>
    <w:rsid w:val="001E678E"/>
    <w:pPr>
      <w:spacing w:after="120" w:line="480" w:lineRule="auto"/>
    </w:pPr>
    <w:rPr>
      <w:rFonts w:eastAsia="Meiryo UI"/>
    </w:rPr>
  </w:style>
  <w:style w:type="character" w:customStyle="1" w:styleId="2f">
    <w:name w:val="本文 2 (文字)"/>
    <w:basedOn w:val="a3"/>
    <w:link w:val="2e"/>
    <w:uiPriority w:val="99"/>
    <w:semiHidden/>
    <w:rsid w:val="001E678E"/>
    <w:rPr>
      <w:rFonts w:ascii="Meiryo UI" w:eastAsia="Meiryo UI" w:hAnsi="Meiryo UI"/>
    </w:rPr>
  </w:style>
  <w:style w:type="paragraph" w:styleId="affff3">
    <w:name w:val="Body Text Indent"/>
    <w:basedOn w:val="a2"/>
    <w:link w:val="affff4"/>
    <w:uiPriority w:val="99"/>
    <w:semiHidden/>
    <w:unhideWhenUsed/>
    <w:rsid w:val="001E678E"/>
    <w:pPr>
      <w:spacing w:after="120"/>
      <w:ind w:left="360"/>
    </w:pPr>
    <w:rPr>
      <w:rFonts w:eastAsia="Meiryo UI"/>
    </w:rPr>
  </w:style>
  <w:style w:type="character" w:customStyle="1" w:styleId="affff4">
    <w:name w:val="本文インデント (文字)"/>
    <w:basedOn w:val="a3"/>
    <w:link w:val="affff3"/>
    <w:uiPriority w:val="99"/>
    <w:semiHidden/>
    <w:rsid w:val="001E678E"/>
    <w:rPr>
      <w:rFonts w:ascii="Meiryo UI" w:eastAsia="Meiryo UI" w:hAnsi="Meiryo UI"/>
    </w:rPr>
  </w:style>
  <w:style w:type="paragraph" w:styleId="2f0">
    <w:name w:val="Body Text Indent 2"/>
    <w:basedOn w:val="a2"/>
    <w:link w:val="2f1"/>
    <w:uiPriority w:val="99"/>
    <w:semiHidden/>
    <w:unhideWhenUsed/>
    <w:rsid w:val="001E678E"/>
    <w:pPr>
      <w:spacing w:after="120" w:line="480" w:lineRule="auto"/>
      <w:ind w:left="360"/>
    </w:pPr>
    <w:rPr>
      <w:rFonts w:eastAsia="Meiryo UI"/>
    </w:rPr>
  </w:style>
  <w:style w:type="character" w:customStyle="1" w:styleId="2f1">
    <w:name w:val="本文インデント 2 (文字)"/>
    <w:basedOn w:val="a3"/>
    <w:link w:val="2f0"/>
    <w:uiPriority w:val="99"/>
    <w:semiHidden/>
    <w:rsid w:val="001E678E"/>
    <w:rPr>
      <w:rFonts w:ascii="Meiryo UI" w:eastAsia="Meiryo UI" w:hAnsi="Meiryo UI"/>
    </w:rPr>
  </w:style>
  <w:style w:type="paragraph" w:styleId="affff5">
    <w:name w:val="Body Text First Indent"/>
    <w:basedOn w:val="affff1"/>
    <w:link w:val="affff6"/>
    <w:uiPriority w:val="99"/>
    <w:semiHidden/>
    <w:unhideWhenUsed/>
    <w:rsid w:val="001E678E"/>
    <w:pPr>
      <w:spacing w:after="0"/>
      <w:ind w:firstLine="360"/>
    </w:pPr>
  </w:style>
  <w:style w:type="character" w:customStyle="1" w:styleId="affff6">
    <w:name w:val="本文字下げ (文字)"/>
    <w:basedOn w:val="affff2"/>
    <w:link w:val="affff5"/>
    <w:uiPriority w:val="99"/>
    <w:semiHidden/>
    <w:rsid w:val="001E678E"/>
    <w:rPr>
      <w:rFonts w:ascii="Meiryo UI" w:eastAsia="Meiryo UI" w:hAnsi="Meiryo UI"/>
    </w:rPr>
  </w:style>
  <w:style w:type="paragraph" w:styleId="2f2">
    <w:name w:val="Body Text First Indent 2"/>
    <w:basedOn w:val="affff3"/>
    <w:link w:val="2f3"/>
    <w:uiPriority w:val="99"/>
    <w:semiHidden/>
    <w:unhideWhenUsed/>
    <w:rsid w:val="001E678E"/>
    <w:pPr>
      <w:spacing w:after="0"/>
      <w:ind w:firstLine="360"/>
    </w:pPr>
  </w:style>
  <w:style w:type="character" w:customStyle="1" w:styleId="2f3">
    <w:name w:val="本文字下げ 2 (文字)"/>
    <w:basedOn w:val="affff4"/>
    <w:link w:val="2f2"/>
    <w:uiPriority w:val="99"/>
    <w:semiHidden/>
    <w:rsid w:val="001E678E"/>
    <w:rPr>
      <w:rFonts w:ascii="Meiryo UI" w:eastAsia="Meiryo UI" w:hAnsi="Meiryo UI"/>
    </w:rPr>
  </w:style>
  <w:style w:type="paragraph" w:styleId="affff7">
    <w:name w:val="Normal Indent"/>
    <w:basedOn w:val="a2"/>
    <w:uiPriority w:val="99"/>
    <w:semiHidden/>
    <w:unhideWhenUsed/>
    <w:rsid w:val="001E678E"/>
    <w:pPr>
      <w:ind w:left="720"/>
    </w:pPr>
  </w:style>
  <w:style w:type="paragraph" w:styleId="affff8">
    <w:name w:val="Note Heading"/>
    <w:basedOn w:val="a2"/>
    <w:next w:val="a2"/>
    <w:link w:val="affff9"/>
    <w:uiPriority w:val="99"/>
    <w:semiHidden/>
    <w:unhideWhenUsed/>
    <w:rsid w:val="001E678E"/>
    <w:rPr>
      <w:rFonts w:eastAsia="Meiryo UI"/>
    </w:rPr>
  </w:style>
  <w:style w:type="character" w:customStyle="1" w:styleId="affff9">
    <w:name w:val="記 (文字)"/>
    <w:basedOn w:val="a3"/>
    <w:link w:val="affff8"/>
    <w:uiPriority w:val="99"/>
    <w:semiHidden/>
    <w:rsid w:val="001E678E"/>
    <w:rPr>
      <w:rFonts w:ascii="Meiryo UI" w:eastAsia="Meiryo UI" w:hAnsi="Meiryo UI"/>
    </w:rPr>
  </w:style>
  <w:style w:type="table" w:styleId="affffa">
    <w:name w:val="Table Contemporary"/>
    <w:basedOn w:val="a4"/>
    <w:uiPriority w:val="99"/>
    <w:semiHidden/>
    <w:unhideWhenUsed/>
    <w:rsid w:val="001E678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2f4">
    <w:name w:val="Light List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f5">
    <w:name w:val="Light List Accent 1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2f6">
    <w:name w:val="Light List Accent 2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2f7">
    <w:name w:val="Light List Accent 3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2f8">
    <w:name w:val="Light List Accent 4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2f9">
    <w:name w:val="Light List Accent 5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2fa">
    <w:name w:val="Light List Accent 6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16">
    <w:name w:val="Light Shading"/>
    <w:basedOn w:val="a4"/>
    <w:uiPriority w:val="60"/>
    <w:semiHidden/>
    <w:unhideWhenUsed/>
    <w:rsid w:val="001E678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7">
    <w:name w:val="Light Shading Accent 1"/>
    <w:basedOn w:val="a4"/>
    <w:uiPriority w:val="60"/>
    <w:semiHidden/>
    <w:unhideWhenUsed/>
    <w:rsid w:val="001E678E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18">
    <w:name w:val="Light Shading Accent 2"/>
    <w:basedOn w:val="a4"/>
    <w:uiPriority w:val="60"/>
    <w:semiHidden/>
    <w:unhideWhenUsed/>
    <w:rsid w:val="001E678E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19">
    <w:name w:val="Light Shading Accent 3"/>
    <w:basedOn w:val="a4"/>
    <w:uiPriority w:val="60"/>
    <w:semiHidden/>
    <w:unhideWhenUsed/>
    <w:rsid w:val="001E678E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1a">
    <w:name w:val="Light Shading Accent 4"/>
    <w:basedOn w:val="a4"/>
    <w:uiPriority w:val="60"/>
    <w:semiHidden/>
    <w:unhideWhenUsed/>
    <w:rsid w:val="001E678E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1b">
    <w:name w:val="Light Shading Accent 5"/>
    <w:basedOn w:val="a4"/>
    <w:uiPriority w:val="60"/>
    <w:semiHidden/>
    <w:unhideWhenUsed/>
    <w:rsid w:val="001E678E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1c">
    <w:name w:val="Light Shading Accent 6"/>
    <w:basedOn w:val="a4"/>
    <w:uiPriority w:val="60"/>
    <w:semiHidden/>
    <w:unhideWhenUsed/>
    <w:rsid w:val="001E678E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3e">
    <w:name w:val="Light Grid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f">
    <w:name w:val="Light Grid Accent 1"/>
    <w:basedOn w:val="a4"/>
    <w:uiPriority w:val="62"/>
    <w:rsid w:val="001E678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3f0">
    <w:name w:val="Light Grid Accent 2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3f1">
    <w:name w:val="Light Grid Accent 3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3f2">
    <w:name w:val="Light Grid Accent 4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3f3">
    <w:name w:val="Light Grid Accent 5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3f4">
    <w:name w:val="Light Grid Accent 6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10">
    <w:name w:val="Dark List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112">
    <w:name w:val="Dark List Accent 2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113">
    <w:name w:val="Dark List Accent 3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114">
    <w:name w:val="Dark List Accent 4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115">
    <w:name w:val="Dark List Accent 5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116">
    <w:name w:val="Dark List Accent 6"/>
    <w:basedOn w:val="a4"/>
    <w:uiPriority w:val="70"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1d">
    <w:name w:val="List Table 1 Light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List Table 1 Light Accent 1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">
    <w:name w:val="List Table 1 Light Accent 2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">
    <w:name w:val="List Table 1 Light Accent 3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">
    <w:name w:val="List Table 1 Light Accent 4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">
    <w:name w:val="List Table 1 Light Accent 5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">
    <w:name w:val="List Table 1 Light Accent 6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fb">
    <w:name w:val="List Table 2"/>
    <w:basedOn w:val="a4"/>
    <w:uiPriority w:val="47"/>
    <w:rsid w:val="001E678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List Table 2 Accent 1"/>
    <w:basedOn w:val="a4"/>
    <w:uiPriority w:val="47"/>
    <w:rsid w:val="001E678E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List Table 2 Accent 2"/>
    <w:basedOn w:val="a4"/>
    <w:uiPriority w:val="47"/>
    <w:rsid w:val="001E678E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List Table 2 Accent 3"/>
    <w:basedOn w:val="a4"/>
    <w:uiPriority w:val="47"/>
    <w:rsid w:val="001E678E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List Table 2 Accent 4"/>
    <w:basedOn w:val="a4"/>
    <w:uiPriority w:val="47"/>
    <w:rsid w:val="001E678E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List Table 2 Accent 5"/>
    <w:basedOn w:val="a4"/>
    <w:uiPriority w:val="47"/>
    <w:rsid w:val="001E678E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List Table 2 Accent 6"/>
    <w:basedOn w:val="a4"/>
    <w:uiPriority w:val="47"/>
    <w:rsid w:val="001E678E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f5">
    <w:name w:val="List Table 3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">
    <w:name w:val="List Table 3 Accent 1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">
    <w:name w:val="List Table 3 Accent 2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">
    <w:name w:val="List Table 3 Accent 3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">
    <w:name w:val="List Table 3 Accent 4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">
    <w:name w:val="List Table 3 Accent 5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">
    <w:name w:val="List Table 3 Accent 6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f0">
    <w:name w:val="List Table 4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List Table 4 Accent 2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List Table 4 Accent 3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List Table 4 Accent 4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List Table 4 Accent 5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List Table 4 Accent 6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f">
    <w:name w:val="List Table 5 Dark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a">
    <w:name w:val="List Table 6 Colorful"/>
    <w:basedOn w:val="a4"/>
    <w:uiPriority w:val="51"/>
    <w:rsid w:val="001E678E"/>
    <w:rPr>
      <w:rFonts w:eastAsia="Meiryo UI"/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1E678E"/>
    <w:rPr>
      <w:rFonts w:eastAsia="Meiryo UI"/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List Table 6 Colorful Accent 2"/>
    <w:basedOn w:val="a4"/>
    <w:uiPriority w:val="51"/>
    <w:rsid w:val="001E678E"/>
    <w:rPr>
      <w:rFonts w:eastAsia="Meiryo UI"/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List Table 6 Colorful Accent 3"/>
    <w:basedOn w:val="a4"/>
    <w:uiPriority w:val="51"/>
    <w:rsid w:val="001E678E"/>
    <w:rPr>
      <w:rFonts w:eastAsia="Meiryo UI"/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List Table 6 Colorful Accent 4"/>
    <w:basedOn w:val="a4"/>
    <w:uiPriority w:val="51"/>
    <w:rsid w:val="001E678E"/>
    <w:rPr>
      <w:rFonts w:eastAsia="Meiryo UI"/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List Table 6 Colorful Accent 5"/>
    <w:basedOn w:val="a4"/>
    <w:uiPriority w:val="51"/>
    <w:rsid w:val="001E678E"/>
    <w:rPr>
      <w:rFonts w:eastAsia="Meiryo UI"/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List Table 6 Colorful Accent 6"/>
    <w:basedOn w:val="a4"/>
    <w:uiPriority w:val="51"/>
    <w:rsid w:val="001E678E"/>
    <w:rPr>
      <w:rFonts w:eastAsia="Meiryo UI"/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a">
    <w:name w:val="List Table 7 Colorful"/>
    <w:basedOn w:val="a4"/>
    <w:uiPriority w:val="52"/>
    <w:rsid w:val="001E678E"/>
    <w:rPr>
      <w:rFonts w:eastAsia="Meiryo UI"/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1E678E"/>
    <w:rPr>
      <w:rFonts w:eastAsia="Meiryo UI"/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1E678E"/>
    <w:rPr>
      <w:rFonts w:eastAsia="Meiryo UI"/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1E678E"/>
    <w:rPr>
      <w:rFonts w:eastAsia="Meiryo UI"/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1E678E"/>
    <w:rPr>
      <w:rFonts w:eastAsia="Meiryo UI"/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1E678E"/>
    <w:rPr>
      <w:rFonts w:eastAsia="Meiryo UI"/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1E678E"/>
    <w:rPr>
      <w:rFonts w:eastAsia="Meiryo UI"/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b">
    <w:name w:val="E-mail Signature"/>
    <w:basedOn w:val="a2"/>
    <w:link w:val="affffc"/>
    <w:uiPriority w:val="99"/>
    <w:semiHidden/>
    <w:unhideWhenUsed/>
    <w:rsid w:val="001E678E"/>
    <w:rPr>
      <w:rFonts w:eastAsia="Meiryo UI"/>
    </w:rPr>
  </w:style>
  <w:style w:type="character" w:customStyle="1" w:styleId="affffc">
    <w:name w:val="電子メール署名 (文字)"/>
    <w:basedOn w:val="a3"/>
    <w:link w:val="affffb"/>
    <w:uiPriority w:val="99"/>
    <w:semiHidden/>
    <w:rsid w:val="001E678E"/>
    <w:rPr>
      <w:rFonts w:ascii="Meiryo UI" w:eastAsia="Meiryo UI" w:hAnsi="Meiryo UI"/>
    </w:rPr>
  </w:style>
  <w:style w:type="paragraph" w:styleId="affffd">
    <w:name w:val="Salutation"/>
    <w:basedOn w:val="a2"/>
    <w:next w:val="a2"/>
    <w:link w:val="affffe"/>
    <w:uiPriority w:val="99"/>
    <w:semiHidden/>
    <w:unhideWhenUsed/>
    <w:rsid w:val="001E678E"/>
    <w:rPr>
      <w:rFonts w:eastAsia="Meiryo UI"/>
    </w:rPr>
  </w:style>
  <w:style w:type="character" w:customStyle="1" w:styleId="affffe">
    <w:name w:val="挨拶文 (文字)"/>
    <w:basedOn w:val="a3"/>
    <w:link w:val="affffd"/>
    <w:uiPriority w:val="99"/>
    <w:semiHidden/>
    <w:rsid w:val="001E678E"/>
    <w:rPr>
      <w:rFonts w:ascii="Meiryo UI" w:eastAsia="Meiryo UI" w:hAnsi="Meiryo UI"/>
    </w:rPr>
  </w:style>
  <w:style w:type="table" w:styleId="1e">
    <w:name w:val="Table Columns 1"/>
    <w:basedOn w:val="a4"/>
    <w:uiPriority w:val="99"/>
    <w:semiHidden/>
    <w:unhideWhenUsed/>
    <w:rsid w:val="001E678E"/>
    <w:rPr>
      <w:rFonts w:eastAsia="Meiryo UI"/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c">
    <w:name w:val="Table Columns 2"/>
    <w:basedOn w:val="a4"/>
    <w:uiPriority w:val="99"/>
    <w:semiHidden/>
    <w:unhideWhenUsed/>
    <w:rsid w:val="001E678E"/>
    <w:rPr>
      <w:rFonts w:eastAsia="Meiryo UI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6">
    <w:name w:val="Table Columns 3"/>
    <w:basedOn w:val="a4"/>
    <w:uiPriority w:val="99"/>
    <w:semiHidden/>
    <w:unhideWhenUsed/>
    <w:rsid w:val="001E678E"/>
    <w:rPr>
      <w:rFonts w:eastAsia="Meiryo UI"/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1">
    <w:name w:val="Table Columns 4"/>
    <w:basedOn w:val="a4"/>
    <w:uiPriority w:val="99"/>
    <w:semiHidden/>
    <w:unhideWhenUsed/>
    <w:rsid w:val="001E678E"/>
    <w:rPr>
      <w:rFonts w:eastAsia="Meiryo UI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f0">
    <w:name w:val="Table Columns 5"/>
    <w:basedOn w:val="a4"/>
    <w:uiPriority w:val="99"/>
    <w:semiHidden/>
    <w:unhideWhenUsed/>
    <w:rsid w:val="001E678E"/>
    <w:rPr>
      <w:rFonts w:eastAsia="Meiryo UI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">
    <w:name w:val="Signature"/>
    <w:basedOn w:val="a2"/>
    <w:link w:val="afffff0"/>
    <w:uiPriority w:val="99"/>
    <w:semiHidden/>
    <w:unhideWhenUsed/>
    <w:rsid w:val="001E678E"/>
    <w:pPr>
      <w:ind w:left="4320"/>
    </w:pPr>
    <w:rPr>
      <w:rFonts w:eastAsia="Meiryo UI"/>
    </w:rPr>
  </w:style>
  <w:style w:type="character" w:customStyle="1" w:styleId="afffff0">
    <w:name w:val="署名 (文字)"/>
    <w:basedOn w:val="a3"/>
    <w:link w:val="afffff"/>
    <w:uiPriority w:val="99"/>
    <w:semiHidden/>
    <w:rsid w:val="001E678E"/>
    <w:rPr>
      <w:rFonts w:ascii="Meiryo UI" w:eastAsia="Meiryo UI" w:hAnsi="Meiryo UI"/>
    </w:rPr>
  </w:style>
  <w:style w:type="table" w:styleId="1f">
    <w:name w:val="Table Simple 1"/>
    <w:basedOn w:val="a4"/>
    <w:uiPriority w:val="99"/>
    <w:semiHidden/>
    <w:unhideWhenUsed/>
    <w:rsid w:val="001E678E"/>
    <w:rPr>
      <w:rFonts w:eastAsia="Meiryo UI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d">
    <w:name w:val="Table Simple 2"/>
    <w:basedOn w:val="a4"/>
    <w:uiPriority w:val="99"/>
    <w:semiHidden/>
    <w:unhideWhenUsed/>
    <w:rsid w:val="001E678E"/>
    <w:rPr>
      <w:rFonts w:eastAsia="Meiryo UI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7">
    <w:name w:val="Table Simple 3"/>
    <w:basedOn w:val="a4"/>
    <w:uiPriority w:val="99"/>
    <w:semiHidden/>
    <w:unhideWhenUsed/>
    <w:rsid w:val="001E678E"/>
    <w:rPr>
      <w:rFonts w:eastAsia="Meiryo U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0">
    <w:name w:val="Table Subtle 1"/>
    <w:basedOn w:val="a4"/>
    <w:uiPriority w:val="99"/>
    <w:semiHidden/>
    <w:unhideWhenUsed/>
    <w:rsid w:val="001E678E"/>
    <w:rPr>
      <w:rFonts w:eastAsia="Meiryo UI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e">
    <w:name w:val="Table Subtle 2"/>
    <w:basedOn w:val="a4"/>
    <w:uiPriority w:val="99"/>
    <w:rsid w:val="001E678E"/>
    <w:rPr>
      <w:rFonts w:eastAsia="Meiryo UI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f1">
    <w:name w:val="index 1"/>
    <w:basedOn w:val="a2"/>
    <w:next w:val="a2"/>
    <w:autoRedefine/>
    <w:uiPriority w:val="99"/>
    <w:semiHidden/>
    <w:unhideWhenUsed/>
    <w:rsid w:val="001E678E"/>
    <w:pPr>
      <w:ind w:left="220" w:hanging="220"/>
    </w:pPr>
    <w:rPr>
      <w:rFonts w:eastAsia="Meiryo UI"/>
    </w:rPr>
  </w:style>
  <w:style w:type="paragraph" w:styleId="2ff">
    <w:name w:val="index 2"/>
    <w:basedOn w:val="a2"/>
    <w:next w:val="a2"/>
    <w:autoRedefine/>
    <w:uiPriority w:val="99"/>
    <w:semiHidden/>
    <w:unhideWhenUsed/>
    <w:rsid w:val="001E678E"/>
    <w:pPr>
      <w:ind w:left="440" w:hanging="220"/>
    </w:pPr>
    <w:rPr>
      <w:rFonts w:eastAsia="Meiryo UI"/>
    </w:rPr>
  </w:style>
  <w:style w:type="paragraph" w:styleId="3f8">
    <w:name w:val="index 3"/>
    <w:basedOn w:val="a2"/>
    <w:next w:val="a2"/>
    <w:autoRedefine/>
    <w:uiPriority w:val="99"/>
    <w:semiHidden/>
    <w:unhideWhenUsed/>
    <w:rsid w:val="001E678E"/>
    <w:pPr>
      <w:ind w:left="660" w:hanging="220"/>
    </w:pPr>
    <w:rPr>
      <w:rFonts w:eastAsia="Meiryo UI"/>
    </w:rPr>
  </w:style>
  <w:style w:type="paragraph" w:styleId="4f2">
    <w:name w:val="index 4"/>
    <w:basedOn w:val="a2"/>
    <w:next w:val="a2"/>
    <w:autoRedefine/>
    <w:uiPriority w:val="99"/>
    <w:semiHidden/>
    <w:unhideWhenUsed/>
    <w:rsid w:val="001E678E"/>
    <w:pPr>
      <w:ind w:left="880" w:hanging="220"/>
    </w:pPr>
    <w:rPr>
      <w:rFonts w:eastAsia="Meiryo UI"/>
    </w:rPr>
  </w:style>
  <w:style w:type="paragraph" w:styleId="5f1">
    <w:name w:val="index 5"/>
    <w:basedOn w:val="a2"/>
    <w:next w:val="a2"/>
    <w:autoRedefine/>
    <w:uiPriority w:val="99"/>
    <w:semiHidden/>
    <w:unhideWhenUsed/>
    <w:rsid w:val="001E678E"/>
    <w:pPr>
      <w:ind w:left="1100" w:hanging="220"/>
    </w:pPr>
    <w:rPr>
      <w:rFonts w:eastAsia="Meiryo UI"/>
    </w:rPr>
  </w:style>
  <w:style w:type="paragraph" w:styleId="6b">
    <w:name w:val="index 6"/>
    <w:basedOn w:val="a2"/>
    <w:next w:val="a2"/>
    <w:autoRedefine/>
    <w:uiPriority w:val="99"/>
    <w:semiHidden/>
    <w:unhideWhenUsed/>
    <w:rsid w:val="001E678E"/>
    <w:pPr>
      <w:ind w:left="1320" w:hanging="220"/>
    </w:pPr>
    <w:rPr>
      <w:rFonts w:eastAsia="Meiryo UI"/>
    </w:rPr>
  </w:style>
  <w:style w:type="paragraph" w:styleId="7b">
    <w:name w:val="index 7"/>
    <w:basedOn w:val="a2"/>
    <w:next w:val="a2"/>
    <w:autoRedefine/>
    <w:uiPriority w:val="99"/>
    <w:semiHidden/>
    <w:unhideWhenUsed/>
    <w:rsid w:val="001E678E"/>
    <w:pPr>
      <w:ind w:left="1540" w:hanging="220"/>
    </w:pPr>
    <w:rPr>
      <w:rFonts w:eastAsia="Meiryo UI"/>
    </w:rPr>
  </w:style>
  <w:style w:type="paragraph" w:styleId="8a">
    <w:name w:val="index 8"/>
    <w:basedOn w:val="a2"/>
    <w:next w:val="a2"/>
    <w:autoRedefine/>
    <w:uiPriority w:val="99"/>
    <w:semiHidden/>
    <w:unhideWhenUsed/>
    <w:rsid w:val="001E678E"/>
    <w:pPr>
      <w:ind w:left="1760" w:hanging="220"/>
    </w:pPr>
    <w:rPr>
      <w:rFonts w:eastAsia="Meiryo UI"/>
    </w:rPr>
  </w:style>
  <w:style w:type="paragraph" w:styleId="99">
    <w:name w:val="index 9"/>
    <w:basedOn w:val="a2"/>
    <w:next w:val="a2"/>
    <w:autoRedefine/>
    <w:uiPriority w:val="99"/>
    <w:semiHidden/>
    <w:unhideWhenUsed/>
    <w:rsid w:val="001E678E"/>
    <w:pPr>
      <w:ind w:left="1980" w:hanging="220"/>
    </w:pPr>
    <w:rPr>
      <w:rFonts w:eastAsia="Meiryo UI"/>
    </w:rPr>
  </w:style>
  <w:style w:type="paragraph" w:styleId="afffff1">
    <w:name w:val="index heading"/>
    <w:basedOn w:val="a2"/>
    <w:next w:val="1f1"/>
    <w:uiPriority w:val="99"/>
    <w:semiHidden/>
    <w:unhideWhenUsed/>
    <w:rsid w:val="001E678E"/>
    <w:rPr>
      <w:rFonts w:eastAsia="Meiryo UI" w:cstheme="majorBidi"/>
      <w:b/>
      <w:bCs/>
    </w:rPr>
  </w:style>
  <w:style w:type="paragraph" w:styleId="afffff2">
    <w:name w:val="Closing"/>
    <w:basedOn w:val="a2"/>
    <w:link w:val="afffff3"/>
    <w:uiPriority w:val="99"/>
    <w:semiHidden/>
    <w:unhideWhenUsed/>
    <w:rsid w:val="001E678E"/>
    <w:pPr>
      <w:ind w:left="4320"/>
    </w:pPr>
    <w:rPr>
      <w:rFonts w:eastAsia="Meiryo UI"/>
    </w:rPr>
  </w:style>
  <w:style w:type="character" w:customStyle="1" w:styleId="afffff3">
    <w:name w:val="結語 (文字)"/>
    <w:basedOn w:val="a3"/>
    <w:link w:val="afffff2"/>
    <w:uiPriority w:val="99"/>
    <w:semiHidden/>
    <w:rsid w:val="001E678E"/>
    <w:rPr>
      <w:rFonts w:ascii="Meiryo UI" w:eastAsia="Meiryo UI" w:hAnsi="Meiryo UI"/>
    </w:rPr>
  </w:style>
  <w:style w:type="table" w:styleId="afffff4">
    <w:name w:val="Table Grid"/>
    <w:basedOn w:val="a4"/>
    <w:uiPriority w:val="39"/>
    <w:rsid w:val="001E678E"/>
    <w:rPr>
      <w:rFonts w:eastAsia="Meiryo U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2">
    <w:name w:val="Table Grid 1"/>
    <w:basedOn w:val="a4"/>
    <w:uiPriority w:val="99"/>
    <w:semiHidden/>
    <w:unhideWhenUsed/>
    <w:rsid w:val="001E678E"/>
    <w:rPr>
      <w:rFonts w:eastAsia="Meiryo U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0">
    <w:name w:val="Table Grid 2"/>
    <w:basedOn w:val="a4"/>
    <w:uiPriority w:val="99"/>
    <w:semiHidden/>
    <w:unhideWhenUsed/>
    <w:rsid w:val="001E678E"/>
    <w:rPr>
      <w:rFonts w:eastAsia="Meiryo UI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9">
    <w:name w:val="Table Grid 3"/>
    <w:basedOn w:val="a4"/>
    <w:uiPriority w:val="99"/>
    <w:semiHidden/>
    <w:unhideWhenUsed/>
    <w:rsid w:val="001E678E"/>
    <w:rPr>
      <w:rFonts w:eastAsia="Meiryo UI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3">
    <w:name w:val="Table Grid 4"/>
    <w:basedOn w:val="a4"/>
    <w:uiPriority w:val="99"/>
    <w:semiHidden/>
    <w:unhideWhenUsed/>
    <w:rsid w:val="001E678E"/>
    <w:rPr>
      <w:rFonts w:eastAsia="Meiryo UI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f2">
    <w:name w:val="Table Grid 5"/>
    <w:basedOn w:val="a4"/>
    <w:uiPriority w:val="99"/>
    <w:semiHidden/>
    <w:unhideWhenUsed/>
    <w:rsid w:val="001E678E"/>
    <w:rPr>
      <w:rFonts w:eastAsia="Meiryo U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c">
    <w:name w:val="Table Grid 6"/>
    <w:basedOn w:val="a4"/>
    <w:uiPriority w:val="99"/>
    <w:semiHidden/>
    <w:unhideWhenUsed/>
    <w:rsid w:val="001E678E"/>
    <w:rPr>
      <w:rFonts w:eastAsia="Meiryo U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c">
    <w:name w:val="Table Grid 7"/>
    <w:basedOn w:val="a4"/>
    <w:uiPriority w:val="99"/>
    <w:semiHidden/>
    <w:unhideWhenUsed/>
    <w:rsid w:val="001E678E"/>
    <w:rPr>
      <w:rFonts w:eastAsia="Meiryo UI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b">
    <w:name w:val="Table Grid 8"/>
    <w:basedOn w:val="a4"/>
    <w:uiPriority w:val="99"/>
    <w:semiHidden/>
    <w:unhideWhenUsed/>
    <w:rsid w:val="001E678E"/>
    <w:rPr>
      <w:rFonts w:eastAsia="Meiryo UI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5">
    <w:name w:val="Grid Table Light"/>
    <w:basedOn w:val="a4"/>
    <w:uiPriority w:val="40"/>
    <w:rsid w:val="001E678E"/>
    <w:rPr>
      <w:rFonts w:eastAsia="Meiryo U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f3">
    <w:name w:val="Grid Table 1 Light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0">
    <w:name w:val="Grid Table 1 Light Accent 1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0">
    <w:name w:val="Grid Table 1 Light Accent 2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0">
    <w:name w:val="Grid Table 1 Light Accent 3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0">
    <w:name w:val="Grid Table 1 Light Accent 4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0">
    <w:name w:val="Grid Table 1 Light Accent 5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0">
    <w:name w:val="Grid Table 1 Light Accent 6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1">
    <w:name w:val="Grid Table 2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Grid Table 2 Accent 1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Grid Table 2 Accent 2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Grid Table 2 Accent 3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Grid Table 2 Accent 4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Grid Table 2 Accent 5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Grid Table 2 Accent 6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fa">
    <w:name w:val="Grid Table 3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0">
    <w:name w:val="Grid Table 3 Accent 1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0">
    <w:name w:val="Grid Table 3 Accent 2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0">
    <w:name w:val="Grid Table 3 Accent 3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0">
    <w:name w:val="Grid Table 3 Accent 4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0">
    <w:name w:val="Grid Table 3 Accent 5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0">
    <w:name w:val="Grid Table 3 Accent 6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f4">
    <w:name w:val="Grid Table 4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Grid Table 4 Accent 2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Grid Table 4 Accent 3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Grid Table 4 Accent 4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Grid Table 4 Accent 5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Grid Table 4 Accent 6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f3">
    <w:name w:val="Grid Table 5 Dark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0">
    <w:name w:val="Grid Table 5 Dark Accent 2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0">
    <w:name w:val="Grid Table 5 Dark Accent 3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0">
    <w:name w:val="Grid Table 5 Dark Accent 4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0">
    <w:name w:val="Grid Table 5 Dark Accent 5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0">
    <w:name w:val="Grid Table 5 Dark Accent 6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d">
    <w:name w:val="Grid Table 6 Colorful"/>
    <w:basedOn w:val="a4"/>
    <w:uiPriority w:val="51"/>
    <w:rsid w:val="001E678E"/>
    <w:rPr>
      <w:rFonts w:eastAsia="Meiryo UI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1E678E"/>
    <w:rPr>
      <w:rFonts w:eastAsia="Meiryo UI"/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Grid Table 6 Colorful Accent 2"/>
    <w:basedOn w:val="a4"/>
    <w:uiPriority w:val="51"/>
    <w:rsid w:val="001E678E"/>
    <w:rPr>
      <w:rFonts w:eastAsia="Meiryo UI"/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Grid Table 6 Colorful Accent 3"/>
    <w:basedOn w:val="a4"/>
    <w:uiPriority w:val="51"/>
    <w:rsid w:val="001E678E"/>
    <w:rPr>
      <w:rFonts w:eastAsia="Meiryo UI"/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Grid Table 6 Colorful Accent 4"/>
    <w:basedOn w:val="a4"/>
    <w:uiPriority w:val="51"/>
    <w:rsid w:val="001E678E"/>
    <w:rPr>
      <w:rFonts w:eastAsia="Meiryo UI"/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Grid Table 6 Colorful Accent 5"/>
    <w:basedOn w:val="a4"/>
    <w:uiPriority w:val="51"/>
    <w:rsid w:val="001E678E"/>
    <w:rPr>
      <w:rFonts w:eastAsia="Meiryo UI"/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Grid Table 6 Colorful Accent 6"/>
    <w:basedOn w:val="a4"/>
    <w:uiPriority w:val="51"/>
    <w:rsid w:val="001E678E"/>
    <w:rPr>
      <w:rFonts w:eastAsia="Meiryo UI"/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d">
    <w:name w:val="Grid Table 7 Colorful"/>
    <w:basedOn w:val="a4"/>
    <w:uiPriority w:val="52"/>
    <w:rsid w:val="001E678E"/>
    <w:rPr>
      <w:rFonts w:eastAsia="Meiryo UI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1E678E"/>
    <w:rPr>
      <w:rFonts w:eastAsia="Meiryo UI"/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1E678E"/>
    <w:rPr>
      <w:rFonts w:eastAsia="Meiryo UI"/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1E678E"/>
    <w:rPr>
      <w:rFonts w:eastAsia="Meiryo UI"/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1E678E"/>
    <w:rPr>
      <w:rFonts w:eastAsia="Meiryo UI"/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1E678E"/>
    <w:rPr>
      <w:rFonts w:eastAsia="Meiryo UI"/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1E678E"/>
    <w:rPr>
      <w:rFonts w:eastAsia="Meiryo UI"/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Web1">
    <w:name w:val="Table Web 1"/>
    <w:basedOn w:val="a4"/>
    <w:uiPriority w:val="99"/>
    <w:semiHidden/>
    <w:unhideWhenUsed/>
    <w:rsid w:val="001E678E"/>
    <w:rPr>
      <w:rFonts w:eastAsia="Meiryo UI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uiPriority w:val="99"/>
    <w:semiHidden/>
    <w:unhideWhenUsed/>
    <w:rsid w:val="001E678E"/>
    <w:rPr>
      <w:rFonts w:eastAsia="Meiryo UI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uiPriority w:val="99"/>
    <w:rsid w:val="001E678E"/>
    <w:rPr>
      <w:rFonts w:eastAsia="Meiryo UI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6">
    <w:name w:val="footnote reference"/>
    <w:basedOn w:val="a3"/>
    <w:uiPriority w:val="99"/>
    <w:semiHidden/>
    <w:unhideWhenUsed/>
    <w:rsid w:val="001E678E"/>
    <w:rPr>
      <w:rFonts w:ascii="Meiryo UI" w:eastAsia="Meiryo UI" w:hAnsi="Meiryo UI"/>
      <w:vertAlign w:val="superscript"/>
    </w:rPr>
  </w:style>
  <w:style w:type="character" w:styleId="afffff7">
    <w:name w:val="line number"/>
    <w:basedOn w:val="a3"/>
    <w:uiPriority w:val="99"/>
    <w:semiHidden/>
    <w:unhideWhenUsed/>
    <w:rsid w:val="001E678E"/>
    <w:rPr>
      <w:rFonts w:ascii="Meiryo UI" w:eastAsia="Meiryo UI" w:hAnsi="Meiryo UI"/>
    </w:rPr>
  </w:style>
  <w:style w:type="table" w:styleId="3-D1">
    <w:name w:val="Table 3D effects 1"/>
    <w:basedOn w:val="a4"/>
    <w:uiPriority w:val="99"/>
    <w:semiHidden/>
    <w:unhideWhenUsed/>
    <w:rsid w:val="001E678E"/>
    <w:rPr>
      <w:rFonts w:eastAsia="Meiryo UI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D2">
    <w:name w:val="Table 3D effects 2"/>
    <w:basedOn w:val="a4"/>
    <w:uiPriority w:val="99"/>
    <w:semiHidden/>
    <w:unhideWhenUsed/>
    <w:rsid w:val="001E678E"/>
    <w:rPr>
      <w:rFonts w:eastAsia="Meiryo UI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-D3">
    <w:name w:val="Table 3D effects 3"/>
    <w:basedOn w:val="a4"/>
    <w:uiPriority w:val="99"/>
    <w:semiHidden/>
    <w:unhideWhenUsed/>
    <w:rsid w:val="001E678E"/>
    <w:rPr>
      <w:rFonts w:eastAsia="Meiryo UI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8">
    <w:name w:val="Table Theme"/>
    <w:basedOn w:val="a4"/>
    <w:uiPriority w:val="99"/>
    <w:semiHidden/>
    <w:unhideWhenUsed/>
    <w:rsid w:val="001E678E"/>
    <w:rPr>
      <w:rFonts w:eastAsia="Meiryo U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9">
    <w:name w:val="page number"/>
    <w:basedOn w:val="a3"/>
    <w:uiPriority w:val="99"/>
    <w:semiHidden/>
    <w:unhideWhenUsed/>
    <w:rsid w:val="001E678E"/>
    <w:rPr>
      <w:rFonts w:ascii="Meiryo UI" w:eastAsia="Meiryo UI" w:hAnsi="Meiryo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kut\AppData\Local\Microsoft\Office\16.0\DTS\ja-JP%7bFA057618-4EF7-4D3D-9B3F-6F7DFA45DC7C%7d\%7b95311187-74C6-409D-9BB9-942DFAE6681C%7dTF2de6fc23-48e8-448b-960e-1bdc6e9248ab1e4e2011_win32-89cbc4ec8a5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3C0EAD-6529-4585-9E00-54D0371D654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{95311187-74C6-409D-9BB9-942DFAE6681C}TF2de6fc23-48e8-448b-960e-1bdc6e9248ab1e4e2011_win32-89cbc4ec8a50</Template>
  <TotalTime>0</TotalTime>
  <Pages>10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2025-09-04T09:38:00Z</dcterms:created>
  <dcterms:modified xsi:type="dcterms:W3CDTF">2025-09-09T23:47:00Z</dcterms:modified>
</cp:coreProperties>
</file>